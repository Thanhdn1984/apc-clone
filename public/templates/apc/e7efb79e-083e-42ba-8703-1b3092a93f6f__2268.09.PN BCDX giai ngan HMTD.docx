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8" w:type="pct"/>
        <w:tblInd w:w="-34" w:type="dxa"/>
        <w:tblLook w:val="04A0" w:firstRow="1" w:lastRow="0" w:firstColumn="1" w:lastColumn="0" w:noHBand="0" w:noVBand="1"/>
      </w:tblPr>
      <w:tblGrid>
        <w:gridCol w:w="4820"/>
        <w:gridCol w:w="5247"/>
      </w:tblGrid>
      <w:tr w:rsidR="00BF33AA" w:rsidRPr="005F5DF9" w:rsidTr="00963E03">
        <w:tc>
          <w:tcPr>
            <w:tcW w:w="2394" w:type="pct"/>
            <w:shd w:val="clear" w:color="auto" w:fill="auto"/>
          </w:tcPr>
          <w:p w:rsidR="00BF33AA" w:rsidRPr="005F5DF9" w:rsidRDefault="00BF33AA" w:rsidP="00BF33AA">
            <w:pPr>
              <w:spacing w:before="120"/>
              <w:jc w:val="center"/>
              <w:rPr>
                <w:rFonts w:eastAsia="SimSun"/>
                <w:lang w:eastAsia="zh-CN"/>
              </w:rPr>
            </w:pPr>
            <w:r w:rsidRPr="005F5DF9">
              <w:rPr>
                <w:rFonts w:eastAsia="SimSun"/>
                <w:lang w:eastAsia="zh-CN"/>
              </w:rPr>
              <w:t>NGÂN HÀNG NÔNG NGHIỆP</w:t>
            </w:r>
          </w:p>
          <w:p w:rsidR="00BF33AA" w:rsidRPr="005F5DF9" w:rsidRDefault="00B74289" w:rsidP="00B74289">
            <w:pPr>
              <w:spacing w:after="120"/>
              <w:jc w:val="center"/>
              <w:rPr>
                <w:rFonts w:eastAsia="SimSun"/>
                <w:lang w:eastAsia="zh-CN"/>
              </w:rPr>
            </w:pPr>
            <w:r>
              <w:rPr>
                <w:rFonts w:eastAsia="SimSun"/>
                <w:noProof/>
              </w:rPr>
              <mc:AlternateContent>
                <mc:Choice Requires="wps">
                  <w:drawing>
                    <wp:anchor distT="0" distB="0" distL="114300" distR="114300" simplePos="0" relativeHeight="251659264" behindDoc="0" locked="0" layoutInCell="1" allowOverlap="1" wp14:anchorId="34CDEEFF" wp14:editId="5B568EF1">
                      <wp:simplePos x="0" y="0"/>
                      <wp:positionH relativeFrom="margin">
                        <wp:align>center</wp:align>
                      </wp:positionH>
                      <wp:positionV relativeFrom="paragraph">
                        <wp:posOffset>196215</wp:posOffset>
                      </wp:positionV>
                      <wp:extent cx="1332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3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5pt" to="104.9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" strokecolor="black ｛3040｝">
                      <w10:wrap anchorx="margin"/>
                    </v:line>
                  </w:pict>
                </mc:Fallback>
              </mc:AlternateContent>
            </w:r>
            <w:r w:rsidR="00BF33AA" w:rsidRPr="005F5DF9">
              <w:rPr>
                <w:rFonts w:eastAsia="SimSun"/>
                <w:lang w:eastAsia="zh-CN"/>
              </w:rPr>
              <w:t>VÀ PHÁT TRIỂN NÔNG THÔN VIỆT NAM</w:t>
            </w:r>
          </w:p>
          <w:p w:rsidR="00BF33AA" w:rsidRPr="005F5DF9" w:rsidRDefault="00BF33AA" w:rsidP="00BF33AA">
            <w:pPr>
              <w:jc w:val="center"/>
              <w:rPr>
                <w:rFonts w:eastAsia="SimSun"/>
                <w:b/>
                <w:lang w:eastAsia="zh-CN"/>
              </w:rPr>
            </w:pPr>
            <w:r w:rsidRPr="005F5DF9">
              <w:rPr>
                <w:rFonts w:eastAsia="SimSun"/>
                <w:b/>
                <w:lang w:eastAsia="zh-CN"/>
              </w:rPr>
              <w:t>{Tên gọi in hoa}</w:t>
            </w:r>
          </w:p>
        </w:tc>
        <w:tc>
          <w:tcPr>
            <w:tcW w:w="2606" w:type="pct"/>
            <w:shd w:val="clear" w:color="auto" w:fill="auto"/>
          </w:tcPr>
          <w:p w:rsidR="00BF33AA" w:rsidRPr="005F5DF9" w:rsidRDefault="00BF33AA" w:rsidP="00BF33AA">
            <w:pPr>
              <w:spacing w:before="120"/>
              <w:jc w:val="center"/>
              <w:rPr>
                <w:rFonts w:eastAsia="SimSun"/>
                <w:b/>
                <w:lang w:val="vi-VN" w:eastAsia="zh-CN"/>
              </w:rPr>
            </w:pPr>
            <w:r w:rsidRPr="005F5DF9">
              <w:rPr>
                <w:rFonts w:eastAsia="SimSun"/>
                <w:b/>
                <w:lang w:val="vi-VN" w:eastAsia="zh-CN"/>
              </w:rPr>
              <w:t>CỘNG HÒA XÃ HỘI CHỦ NGHĨA VIỆT NAM</w:t>
            </w:r>
          </w:p>
          <w:p w:rsidR="00BF33AA" w:rsidRPr="005F5DF9" w:rsidRDefault="001732EE" w:rsidP="00BF33AA">
            <w:pPr>
              <w:jc w:val="center"/>
              <w:rPr>
                <w:rFonts w:eastAsia="SimSun"/>
                <w:b/>
                <w:i/>
                <w:sz w:val="26"/>
                <w:lang w:val="vi-VN" w:eastAsia="zh-CN"/>
              </w:rPr>
            </w:pPr>
            <w:r>
              <w:rPr>
                <w:rFonts w:ascii="Verdana" w:hAnsi="Verdana"/>
                <w:noProof/>
                <w:sz w:val="20"/>
                <w:szCs w:val="20"/>
              </w:rPr>
              <mc:AlternateContent>
                <mc:Choice Requires="wps">
                  <w:drawing>
                    <wp:anchor distT="4294967294" distB="4294967294" distL="114300" distR="114300" simplePos="0" relativeHeight="251658240" behindDoc="0" locked="0" layoutInCell="1" allowOverlap="1" wp14:anchorId="22B69961" wp14:editId="5226F24F">
                      <wp:simplePos x="0" y="0"/>
                      <wp:positionH relativeFrom="margin">
                        <wp:align>center</wp:align>
                      </wp:positionH>
                      <wp:positionV relativeFrom="paragraph">
                        <wp:posOffset>209549</wp:posOffset>
                      </wp:positionV>
                      <wp:extent cx="1990725" cy="0"/>
                      <wp:effectExtent l="0" t="0" r="952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0;margin-top:16.5pt;width:156.75pt;height:0;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">
                      <w10:wrap anchorx="margin"/>
                    </v:shape>
                  </w:pict>
                </mc:Fallback>
              </mc:AlternateContent>
            </w:r>
            <w:r w:rsidR="00BF33AA" w:rsidRPr="005F5DF9">
              <w:rPr>
                <w:rFonts w:eastAsia="SimSun"/>
                <w:b/>
                <w:sz w:val="26"/>
                <w:lang w:val="vi-VN" w:eastAsia="zh-CN"/>
              </w:rPr>
              <w:t>Độc lập – Tự do – Hạnh phúc</w:t>
            </w:r>
          </w:p>
        </w:tc>
      </w:tr>
    </w:tbl>
    <w:p w:rsidR="00AE5289" w:rsidRPr="00AE5289" w:rsidRDefault="00AE5289" w:rsidP="00BF33AA">
      <w:pPr>
        <w:rPr>
          <w:color w:val="000000"/>
        </w:rPr>
      </w:pPr>
    </w:p>
    <w:p w:rsidR="00AE5289" w:rsidRPr="00AE5289" w:rsidRDefault="00AE5289" w:rsidP="00BF33AA">
      <w:pPr>
        <w:spacing w:before="120"/>
        <w:jc w:val="center"/>
        <w:rPr>
          <w:b/>
          <w:bCs/>
          <w:color w:val="000000"/>
          <w:sz w:val="28"/>
          <w:szCs w:val="28"/>
          <w:lang w:val="pt-BR"/>
        </w:rPr>
      </w:pPr>
      <w:r w:rsidRPr="00AE5289">
        <w:rPr>
          <w:b/>
          <w:bCs/>
          <w:color w:val="000000"/>
          <w:sz w:val="28"/>
          <w:szCs w:val="28"/>
          <w:lang w:val="pt-BR"/>
        </w:rPr>
        <w:t>BÁO CÁO ĐỀ XUẤT GIẢI NGÂN</w:t>
      </w:r>
    </w:p>
    <w:p w:rsidR="00AE5289" w:rsidRPr="00441998" w:rsidRDefault="00AE5289" w:rsidP="00BF33AA">
      <w:pPr>
        <w:spacing w:line="360" w:lineRule="exact"/>
        <w:rPr>
          <w:color w:val="000000"/>
          <w:sz w:val="28"/>
          <w:szCs w:val="28"/>
          <w:lang w:val="pt-BR"/>
        </w:rPr>
      </w:pPr>
    </w:p>
    <w:p w:rsidR="00AE5289" w:rsidRPr="00441998" w:rsidRDefault="00AE5289" w:rsidP="00D67EE2">
      <w:pPr>
        <w:ind w:firstLine="567"/>
        <w:jc w:val="both"/>
        <w:rPr>
          <w:sz w:val="26"/>
          <w:szCs w:val="26"/>
          <w:lang w:val="pt-BR"/>
        </w:rPr>
      </w:pPr>
      <w:r w:rsidRPr="00441998">
        <w:rPr>
          <w:sz w:val="26"/>
          <w:szCs w:val="26"/>
          <w:lang w:val="pt-BR"/>
        </w:rPr>
        <w:t xml:space="preserve">Căn cứ Hợp đồng tín dụng số </w:t>
      </w:r>
      <w:r>
        <w:rPr>
          <w:sz w:val="26"/>
          <w:szCs w:val="26"/>
          <w:lang w:val="pt-BR"/>
        </w:rPr>
        <w:t>{HĐTD.Số HĐ tín dụng}</w:t>
      </w:r>
      <w:r w:rsidR="009E2234" w:rsidRPr="00441998">
        <w:rPr>
          <w:sz w:val="26"/>
          <w:szCs w:val="26"/>
          <w:lang w:val="pt-BR"/>
        </w:rPr>
        <w:t xml:space="preserve"> ngày </w:t>
      </w:r>
      <w:r>
        <w:rPr>
          <w:sz w:val="26"/>
          <w:szCs w:val="26"/>
          <w:lang w:val="pt-BR"/>
        </w:rPr>
        <w:t>{HĐTD.Ngày ký HĐTD}</w:t>
      </w:r>
      <w:r w:rsidR="009E2234" w:rsidRPr="00441998">
        <w:rPr>
          <w:sz w:val="26"/>
          <w:szCs w:val="26"/>
          <w:lang w:val="pt-BR"/>
        </w:rPr>
        <w:t xml:space="preserve"> và các Phụ lục hợp đồng tín dụng (nếu có) và hồ sơ đề nghị giải ngân của </w:t>
      </w:r>
      <w:r w:rsidR="009E2234" w:rsidRPr="00DC62FC">
        <w:rPr>
          <w:b/>
          <w:sz w:val="26"/>
          <w:szCs w:val="26"/>
          <w:lang w:val="pt-BR"/>
        </w:rPr>
        <w:t>{Tên khách hàng}</w:t>
      </w:r>
    </w:p>
    <w:p w:rsidR="001175AF" w:rsidRPr="00441998" w:rsidRDefault="005943BD" w:rsidP="00D67EE2">
      <w:pPr>
        <w:ind w:firstLine="567"/>
        <w:jc w:val="both"/>
        <w:rPr>
          <w:sz w:val="26"/>
          <w:szCs w:val="26"/>
          <w:lang w:val="pt-BR"/>
        </w:rPr>
      </w:pPr>
      <w:r w:rsidRPr="005943BD">
        <w:rPr>
          <w:sz w:val="26"/>
          <w:szCs w:val="26"/>
          <w:lang w:val="pt-BR"/>
        </w:rPr>
        <w:t>{Loại giấy tờ pháp lý}</w:t>
      </w:r>
      <w:r>
        <w:rPr>
          <w:sz w:val="26"/>
          <w:szCs w:val="26"/>
          <w:lang w:val="pt-BR"/>
        </w:rPr>
        <w:t xml:space="preserve"> </w:t>
      </w:r>
      <w:r w:rsidR="001175AF" w:rsidRPr="00441998">
        <w:rPr>
          <w:sz w:val="26"/>
          <w:szCs w:val="26"/>
          <w:lang w:val="pt-BR"/>
        </w:rPr>
        <w:t>số {Số ĐKKD} cấp ngày {Ngày cấp ĐKKD}</w:t>
      </w:r>
      <w:r w:rsidR="00D10359">
        <w:rPr>
          <w:sz w:val="26"/>
          <w:szCs w:val="26"/>
          <w:lang w:val="pt-BR"/>
        </w:rPr>
        <w:t xml:space="preserve">. </w:t>
      </w:r>
      <w:r w:rsidR="00D10359" w:rsidRPr="00D10359">
        <w:rPr>
          <w:sz w:val="26"/>
          <w:szCs w:val="26"/>
          <w:lang w:val="pt-BR"/>
        </w:rPr>
        <w:t>Nơi cấp</w:t>
      </w:r>
      <w:r w:rsidR="00D10359">
        <w:rPr>
          <w:sz w:val="26"/>
          <w:szCs w:val="26"/>
          <w:lang w:val="pt-BR"/>
        </w:rPr>
        <w:t>:</w:t>
      </w:r>
      <w:r w:rsidR="00D10359" w:rsidRPr="00D10359">
        <w:rPr>
          <w:sz w:val="26"/>
          <w:szCs w:val="26"/>
          <w:lang w:val="pt-BR"/>
        </w:rPr>
        <w:t xml:space="preserve"> </w:t>
      </w:r>
      <w:r w:rsidR="00D10359" w:rsidRPr="00441998">
        <w:rPr>
          <w:sz w:val="26"/>
          <w:szCs w:val="26"/>
          <w:lang w:val="pt-BR"/>
        </w:rPr>
        <w:t>{Nơi cấp ĐKKD}</w:t>
      </w:r>
    </w:p>
    <w:p w:rsidR="001175AF" w:rsidRPr="00441998" w:rsidRDefault="001175AF" w:rsidP="00D67EE2">
      <w:pPr>
        <w:ind w:firstLine="567"/>
        <w:jc w:val="both"/>
        <w:rPr>
          <w:sz w:val="26"/>
          <w:szCs w:val="26"/>
          <w:lang w:val="pt-BR"/>
        </w:rPr>
      </w:pPr>
      <w:r w:rsidRPr="00441998">
        <w:rPr>
          <w:sz w:val="26"/>
          <w:szCs w:val="26"/>
          <w:lang w:val="pt-BR"/>
        </w:rPr>
        <w:t>Địa chỉ: {Địa chỉ}</w:t>
      </w:r>
    </w:p>
    <w:p w:rsidR="00AE5289" w:rsidRPr="00AE5289" w:rsidRDefault="00AE5289" w:rsidP="00D67EE2">
      <w:pPr>
        <w:ind w:firstLine="567"/>
        <w:jc w:val="both"/>
        <w:rPr>
          <w:color w:val="000000"/>
          <w:sz w:val="26"/>
          <w:szCs w:val="26"/>
          <w:lang w:val="pt-BR"/>
        </w:rPr>
      </w:pPr>
      <w:r w:rsidRPr="00AE5289">
        <w:rPr>
          <w:color w:val="000000"/>
          <w:sz w:val="26"/>
          <w:szCs w:val="26"/>
          <w:lang w:val="pt-BR"/>
        </w:rPr>
        <w:t>Người quản lý nợ cho vay báo cáo về việc giải ngân như sau:</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I. ĐÁNH GIÁ TÌNH HÌNH HOẠT ĐỘNG KINH DOANH VÀ VIỆC THỰC HIỆN HỢP ĐỒNG TÍN DỤNG CỦA KHÁCH HÀNG:</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1. Đánh giá tình hình hoạt động kinh doanh, thực hiện phương án sử dụng vốn, khả năng trả nợ của khách hàng:</w:t>
      </w:r>
    </w:p>
    <w:p w:rsidR="00AE5289" w:rsidRPr="00441998" w:rsidRDefault="00BF33AA" w:rsidP="00D67EE2">
      <w:pPr>
        <w:ind w:firstLine="567"/>
        <w:jc w:val="both"/>
        <w:rPr>
          <w:sz w:val="26"/>
          <w:szCs w:val="26"/>
          <w:lang w:val="pt-BR"/>
        </w:rPr>
      </w:pPr>
      <w:r>
        <w:rPr>
          <w:color w:val="000000"/>
          <w:sz w:val="26"/>
          <w:szCs w:val="26"/>
          <w:lang w:val="pt-BR"/>
        </w:rPr>
        <w:t xml:space="preserve">- </w:t>
      </w:r>
      <w:r w:rsidR="00AE5289" w:rsidRPr="00AE5289">
        <w:rPr>
          <w:color w:val="000000"/>
          <w:sz w:val="26"/>
          <w:szCs w:val="26"/>
          <w:lang w:val="pt-BR"/>
        </w:rPr>
        <w:t xml:space="preserve">Đánh giá hoạt động SXKD của Khách hàng: </w:t>
      </w:r>
      <w:r>
        <w:rPr>
          <w:color w:val="000000"/>
          <w:sz w:val="26"/>
          <w:szCs w:val="26"/>
          <w:lang w:val="pt-BR"/>
        </w:rPr>
        <w:t xml:space="preserve">Căn cứ </w:t>
      </w:r>
      <w:r w:rsidR="00AE5289" w:rsidRPr="00AE5289">
        <w:rPr>
          <w:color w:val="000000"/>
          <w:sz w:val="26"/>
          <w:szCs w:val="26"/>
          <w:lang w:val="pt-BR"/>
        </w:rPr>
        <w:t xml:space="preserve">số liệu báo cáo tình hình tài </w:t>
      </w:r>
      <w:r w:rsidR="00AE5289" w:rsidRPr="00441998">
        <w:rPr>
          <w:sz w:val="26"/>
          <w:szCs w:val="26"/>
          <w:lang w:val="pt-BR"/>
        </w:rPr>
        <w:t xml:space="preserve">chính và báo cáo kết quả hoạt động kinh doanh theo quý gần nhất của </w:t>
      </w:r>
      <w:r w:rsidRPr="00441998">
        <w:rPr>
          <w:sz w:val="26"/>
          <w:szCs w:val="26"/>
          <w:lang w:val="pt-BR"/>
        </w:rPr>
        <w:t>{Tên khách hàng}</w:t>
      </w:r>
      <w:r w:rsidR="00AE5289" w:rsidRPr="00441998">
        <w:rPr>
          <w:sz w:val="26"/>
          <w:szCs w:val="26"/>
          <w:lang w:val="pt-BR"/>
        </w:rPr>
        <w:t>,</w:t>
      </w:r>
      <w:r w:rsidRPr="00441998">
        <w:rPr>
          <w:sz w:val="26"/>
          <w:szCs w:val="26"/>
          <w:lang w:val="pt-BR"/>
        </w:rPr>
        <w:t xml:space="preserve"> có thể thấy rằng khách hàng đang hoạt động ổn định, làm ăn có lãi</w:t>
      </w:r>
      <w:r w:rsidR="00FC5CB6">
        <w:rPr>
          <w:sz w:val="26"/>
          <w:szCs w:val="26"/>
          <w:lang w:val="pt-BR"/>
        </w:rPr>
        <w:t>;</w:t>
      </w:r>
    </w:p>
    <w:p w:rsidR="00AE5289" w:rsidRPr="00AE5289" w:rsidRDefault="00BF33AA" w:rsidP="00D67EE2">
      <w:pPr>
        <w:ind w:firstLine="567"/>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Đánh giá khả năng trả nợ của Khách hàng:</w:t>
      </w:r>
      <w:r>
        <w:rPr>
          <w:color w:val="000000"/>
          <w:sz w:val="26"/>
          <w:szCs w:val="26"/>
          <w:lang w:val="pt-BR"/>
        </w:rPr>
        <w:t xml:space="preserve"> Khách hàng có khả năng trả nợ theo cam kết</w:t>
      </w:r>
      <w:r w:rsidR="00FC5CB6">
        <w:rPr>
          <w:color w:val="000000"/>
          <w:sz w:val="26"/>
          <w:szCs w:val="26"/>
          <w:lang w:val="pt-BR"/>
        </w:rPr>
        <w:t>.</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2. Tình hình thực hiện Hợp đồng tín dụng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Hạn mức cấp tín dụng được phê duyệt: </w:t>
      </w:r>
      <w:r>
        <w:rPr>
          <w:b/>
          <w:sz w:val="26"/>
          <w:szCs w:val="26"/>
          <w:lang w:val="pt-BR"/>
        </w:rPr>
        <w:t>{HĐTD.Hạn mức tín dụng}</w:t>
      </w:r>
      <w:r w:rsidR="00BF33AA" w:rsidRPr="00441998">
        <w:rPr>
          <w:sz w:val="26"/>
          <w:szCs w:val="26"/>
          <w:lang w:val="pt-BR"/>
        </w:rPr>
        <w:t xml:space="preserve"> đồng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8421E7" w:rsidRPr="008421E7">
        <w:rPr>
          <w:sz w:val="26"/>
          <w:szCs w:val="26"/>
          <w:lang w:val="pt-BR"/>
        </w:rPr>
        <w:t>Số dư cấp tín dụng đến thời điểm giải ngân</w:t>
      </w:r>
      <w:r w:rsidR="00AE5289" w:rsidRPr="00441998">
        <w:rPr>
          <w:sz w:val="26"/>
          <w:szCs w:val="26"/>
          <w:lang w:val="pt-BR"/>
        </w:rPr>
        <w:t xml:space="preserve">: </w:t>
      </w:r>
      <w:r>
        <w:rPr>
          <w:sz w:val="26"/>
          <w:szCs w:val="26"/>
          <w:lang w:val="pt-BR"/>
        </w:rPr>
        <w:t>{GN.Tổng mức cấp tín dụng}</w:t>
      </w:r>
      <w:r w:rsidR="00DB7204" w:rsidRPr="00441998">
        <w:rPr>
          <w:sz w:val="26"/>
          <w:szCs w:val="26"/>
          <w:lang w:val="pt-BR"/>
        </w:rPr>
        <w:t xml:space="preserve"> </w:t>
      </w:r>
      <w:r w:rsidR="00BF33AA" w:rsidRPr="00441998">
        <w:rPr>
          <w:sz w:val="26"/>
          <w:szCs w:val="26"/>
          <w:lang w:val="pt-BR"/>
        </w:rPr>
        <w:t>đồng</w:t>
      </w:r>
    </w:p>
    <w:p w:rsidR="00AE5289" w:rsidRPr="00441998" w:rsidRDefault="00AE5289" w:rsidP="00D67EE2">
      <w:pPr>
        <w:ind w:firstLine="567"/>
        <w:jc w:val="both"/>
        <w:rPr>
          <w:sz w:val="26"/>
          <w:szCs w:val="26"/>
          <w:lang w:val="pt-BR"/>
        </w:rPr>
      </w:pPr>
      <w:r w:rsidRPr="00441998">
        <w:rPr>
          <w:sz w:val="26"/>
          <w:szCs w:val="26"/>
          <w:lang w:val="pt-BR"/>
        </w:rPr>
        <w:t>Trong đó:</w:t>
      </w:r>
    </w:p>
    <w:p w:rsidR="00AE5289" w:rsidRPr="00441998" w:rsidRDefault="00AE5289" w:rsidP="00D67EE2">
      <w:pPr>
        <w:ind w:left="1134"/>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Dư nợ: </w:t>
      </w:r>
      <w:r>
        <w:rPr>
          <w:sz w:val="26"/>
          <w:szCs w:val="26"/>
          <w:lang w:val="pt-BR"/>
        </w:rPr>
        <w:t>{GN.Dư nợ hiện tại}</w:t>
      </w:r>
      <w:r w:rsidR="00BF33AA" w:rsidRPr="00441998">
        <w:rPr>
          <w:sz w:val="26"/>
          <w:szCs w:val="26"/>
          <w:lang w:val="pt-BR"/>
        </w:rPr>
        <w:t xml:space="preserve"> đồng</w:t>
      </w:r>
    </w:p>
    <w:p w:rsidR="00AE5289" w:rsidRPr="00441998" w:rsidRDefault="00AE5289" w:rsidP="00D67EE2">
      <w:pPr>
        <w:ind w:left="1134"/>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w:t>
      </w:r>
      <w:r w:rsidR="0011455B" w:rsidRPr="0011455B">
        <w:rPr>
          <w:sz w:val="26"/>
          <w:szCs w:val="26"/>
          <w:lang w:val="pt-BR"/>
        </w:rPr>
        <w:t>Số dư cam kết cấp tín dụng để thanh toán L/C</w:t>
      </w:r>
      <w:r w:rsidR="00BF33AA" w:rsidRPr="00441998">
        <w:rPr>
          <w:sz w:val="26"/>
          <w:szCs w:val="26"/>
          <w:lang w:val="pt-BR"/>
        </w:rPr>
        <w:t xml:space="preserve">: </w:t>
      </w:r>
      <w:r>
        <w:rPr>
          <w:sz w:val="26"/>
          <w:szCs w:val="26"/>
          <w:lang w:val="pt-BR"/>
        </w:rPr>
        <w:t>{GN.Số dư L/C}</w:t>
      </w:r>
      <w:r w:rsidR="00BF33AA" w:rsidRPr="00441998">
        <w:rPr>
          <w:sz w:val="26"/>
          <w:szCs w:val="26"/>
          <w:lang w:val="pt-BR"/>
        </w:rPr>
        <w:t xml:space="preserve"> đồng</w:t>
      </w:r>
    </w:p>
    <w:p w:rsidR="00AE5289" w:rsidRPr="00441998" w:rsidRDefault="00AE5289" w:rsidP="00D67EE2">
      <w:pPr>
        <w:ind w:left="1134"/>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Số dư bảo lãnh: </w:t>
      </w:r>
      <w:r>
        <w:rPr>
          <w:sz w:val="26"/>
          <w:szCs w:val="26"/>
          <w:lang w:val="pt-BR"/>
        </w:rPr>
        <w:t>{GN.Số dư bảo lãnh}</w:t>
      </w:r>
      <w:r w:rsidR="00BF33AA" w:rsidRPr="00441998">
        <w:rPr>
          <w:sz w:val="26"/>
          <w:szCs w:val="26"/>
          <w:lang w:val="pt-BR"/>
        </w:rPr>
        <w:t xml:space="preserve"> đồng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Hạn mức còn được giải ngân: </w:t>
      </w:r>
      <w:r>
        <w:rPr>
          <w:sz w:val="26"/>
          <w:szCs w:val="26"/>
          <w:lang w:val="pt-BR"/>
        </w:rPr>
        <w:t>{GN.Hạn mức còn lại}</w:t>
      </w:r>
      <w:r w:rsidR="00DB7204" w:rsidRPr="00441998">
        <w:rPr>
          <w:sz w:val="26"/>
          <w:szCs w:val="26"/>
          <w:lang w:val="pt-BR"/>
        </w:rPr>
        <w:t xml:space="preserve"> đồng</w:t>
      </w:r>
    </w:p>
    <w:p w:rsidR="00AE5289" w:rsidRPr="00441998" w:rsidRDefault="00A9571C" w:rsidP="00D67EE2">
      <w:pPr>
        <w:ind w:firstLine="567"/>
        <w:jc w:val="both"/>
        <w:rPr>
          <w:sz w:val="26"/>
          <w:szCs w:val="26"/>
          <w:lang w:val="pt-BR"/>
        </w:rPr>
      </w:pPr>
      <w:r w:rsidRPr="00441998">
        <w:rPr>
          <w:sz w:val="26"/>
          <w:szCs w:val="26"/>
          <w:lang w:val="pt-BR"/>
        </w:rPr>
        <w:t xml:space="preserve">- </w:t>
      </w:r>
      <w:r w:rsidR="002959EE" w:rsidRPr="00441998">
        <w:rPr>
          <w:sz w:val="26"/>
          <w:szCs w:val="26"/>
          <w:lang w:val="pt-BR"/>
        </w:rPr>
        <w:t xml:space="preserve">Thời hạn </w:t>
      </w:r>
      <w:r w:rsidR="0011455B" w:rsidRPr="0011455B">
        <w:rPr>
          <w:sz w:val="26"/>
          <w:szCs w:val="26"/>
          <w:lang w:val="pt-BR"/>
        </w:rPr>
        <w:t>duy trì hạn mức</w:t>
      </w:r>
      <w:r w:rsidR="00AE5289" w:rsidRPr="00441998">
        <w:rPr>
          <w:sz w:val="26"/>
          <w:szCs w:val="26"/>
          <w:lang w:val="pt-BR"/>
        </w:rPr>
        <w:t xml:space="preserve">: </w:t>
      </w:r>
      <w:r>
        <w:rPr>
          <w:sz w:val="26"/>
          <w:szCs w:val="26"/>
          <w:lang w:val="pt-BR"/>
        </w:rPr>
        <w:t>{HĐTD.Thời hạn duy trì HMTD}</w:t>
      </w:r>
      <w:r w:rsidR="009E2234" w:rsidRPr="00441998">
        <w:rPr>
          <w:sz w:val="26"/>
          <w:szCs w:val="26"/>
          <w:lang w:val="pt-BR"/>
        </w:rPr>
        <w:t xml:space="preserve"> tháng</w:t>
      </w:r>
      <w:r w:rsidR="00FC5CB6">
        <w:rPr>
          <w:sz w:val="26"/>
          <w:szCs w:val="26"/>
          <w:lang w:val="pt-BR"/>
        </w:rPr>
        <w:t>,</w:t>
      </w:r>
      <w:r w:rsidR="0011455B">
        <w:rPr>
          <w:sz w:val="26"/>
          <w:szCs w:val="26"/>
          <w:lang w:val="pt-BR"/>
        </w:rPr>
        <w:t xml:space="preserve"> kể từ ngày </w:t>
      </w:r>
      <w:r>
        <w:rPr>
          <w:sz w:val="26"/>
          <w:szCs w:val="26"/>
          <w:lang w:val="pt-BR"/>
        </w:rPr>
        <w:t>{HĐTD.Ngày ký HĐTD}</w:t>
      </w:r>
      <w:r w:rsidR="00FC5CB6">
        <w:rPr>
          <w:sz w:val="26"/>
          <w:szCs w:val="26"/>
          <w:lang w:val="pt-BR"/>
        </w:rPr>
        <w:t>.</w:t>
      </w:r>
    </w:p>
    <w:p w:rsidR="00AE5289" w:rsidRPr="00441998" w:rsidRDefault="00A9571C" w:rsidP="00D67EE2">
      <w:pPr>
        <w:ind w:firstLine="567"/>
        <w:jc w:val="both"/>
        <w:rPr>
          <w:spacing w:val="-4"/>
          <w:sz w:val="26"/>
          <w:szCs w:val="26"/>
          <w:lang w:val="pt-BR"/>
        </w:rPr>
      </w:pPr>
      <w:r w:rsidRPr="00441998">
        <w:rPr>
          <w:spacing w:val="-4"/>
          <w:sz w:val="26"/>
          <w:szCs w:val="26"/>
          <w:lang w:val="pt-BR"/>
        </w:rPr>
        <w:t xml:space="preserve">- </w:t>
      </w:r>
      <w:r w:rsidR="00AE5289" w:rsidRPr="00441998">
        <w:rPr>
          <w:spacing w:val="-4"/>
          <w:sz w:val="26"/>
          <w:szCs w:val="26"/>
          <w:lang w:val="pt-BR"/>
        </w:rPr>
        <w:t>Đánh giá kiểm tra mục đích sử dụng tiền vay của các khoản vay đã nhận nợ (nếu có):</w:t>
      </w:r>
    </w:p>
    <w:p w:rsidR="00AE5289" w:rsidRPr="00441998" w:rsidRDefault="00AE5289" w:rsidP="00D67EE2">
      <w:pPr>
        <w:ind w:firstLine="567"/>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w:t>
      </w:r>
      <w:r w:rsidR="00DB7204" w:rsidRPr="00441998">
        <w:rPr>
          <w:sz w:val="26"/>
          <w:szCs w:val="26"/>
          <w:lang w:val="pt-BR"/>
        </w:rPr>
        <w:t>Khách hàng</w:t>
      </w:r>
      <w:r w:rsidRPr="00441998">
        <w:rPr>
          <w:sz w:val="26"/>
          <w:szCs w:val="26"/>
          <w:lang w:val="pt-BR"/>
        </w:rPr>
        <w:t xml:space="preserve"> sử dụng vốn vay đúng mục đích</w:t>
      </w:r>
    </w:p>
    <w:p w:rsidR="00AE5289" w:rsidRPr="00441998" w:rsidRDefault="00AE5289" w:rsidP="00D67EE2">
      <w:pPr>
        <w:ind w:firstLine="567"/>
        <w:jc w:val="both"/>
        <w:rPr>
          <w:sz w:val="26"/>
          <w:szCs w:val="26"/>
          <w:lang w:val="pt-BR"/>
        </w:rPr>
      </w:pPr>
      <w:r w:rsidRPr="00441998">
        <w:rPr>
          <w:sz w:val="26"/>
          <w:szCs w:val="26"/>
          <w:lang w:val="pt-BR"/>
        </w:rPr>
        <w:t>+</w:t>
      </w:r>
      <w:r w:rsidR="00950558">
        <w:rPr>
          <w:sz w:val="26"/>
          <w:szCs w:val="26"/>
          <w:lang w:val="pt-BR"/>
        </w:rPr>
        <w:t>)</w:t>
      </w:r>
      <w:r w:rsidRPr="00441998">
        <w:rPr>
          <w:sz w:val="26"/>
          <w:szCs w:val="26"/>
          <w:lang w:val="pt-BR"/>
        </w:rPr>
        <w:t xml:space="preserve"> </w:t>
      </w:r>
      <w:r w:rsidR="00DB7204" w:rsidRPr="00441998">
        <w:rPr>
          <w:sz w:val="26"/>
          <w:szCs w:val="26"/>
          <w:lang w:val="pt-BR"/>
        </w:rPr>
        <w:t>Khách hàng</w:t>
      </w:r>
      <w:r w:rsidRPr="00441998">
        <w:rPr>
          <w:sz w:val="26"/>
          <w:szCs w:val="26"/>
          <w:lang w:val="pt-BR"/>
        </w:rPr>
        <w:t xml:space="preserve"> đã cung cấp chứng từ sử dụng vốn đầy đủ</w:t>
      </w:r>
    </w:p>
    <w:p w:rsidR="00AE5289" w:rsidRPr="00441998" w:rsidRDefault="00AE5289" w:rsidP="00D67EE2">
      <w:pPr>
        <w:ind w:firstLine="567"/>
        <w:jc w:val="both"/>
        <w:rPr>
          <w:sz w:val="26"/>
          <w:szCs w:val="26"/>
          <w:lang w:val="pt-BR"/>
        </w:rPr>
      </w:pPr>
      <w:r w:rsidRPr="00441998">
        <w:rPr>
          <w:b/>
          <w:sz w:val="26"/>
          <w:szCs w:val="26"/>
          <w:lang w:val="pt-BR"/>
        </w:rPr>
        <w:t>3. Đ</w:t>
      </w:r>
      <w:r w:rsidR="008421E7">
        <w:rPr>
          <w:b/>
          <w:sz w:val="26"/>
          <w:szCs w:val="26"/>
          <w:lang w:val="pt-BR"/>
        </w:rPr>
        <w:t xml:space="preserve">ánh giá việc thực hiện </w:t>
      </w:r>
      <w:r w:rsidRPr="00441998">
        <w:rPr>
          <w:b/>
          <w:sz w:val="26"/>
          <w:szCs w:val="26"/>
          <w:lang w:val="pt-BR"/>
        </w:rPr>
        <w:t>các thỏa thuận tại HĐTD:</w:t>
      </w:r>
    </w:p>
    <w:p w:rsidR="00AE5289" w:rsidRPr="00441998" w:rsidRDefault="00DB7204" w:rsidP="00D67EE2">
      <w:pPr>
        <w:ind w:firstLine="567"/>
        <w:jc w:val="both"/>
        <w:rPr>
          <w:sz w:val="26"/>
          <w:szCs w:val="26"/>
          <w:lang w:val="pt-BR"/>
        </w:rPr>
      </w:pPr>
      <w:r w:rsidRPr="00441998">
        <w:rPr>
          <w:sz w:val="26"/>
          <w:szCs w:val="26"/>
          <w:lang w:val="pt-BR"/>
        </w:rPr>
        <w:t>-</w:t>
      </w:r>
      <w:r w:rsidR="008421E7">
        <w:rPr>
          <w:sz w:val="26"/>
          <w:szCs w:val="26"/>
          <w:lang w:val="pt-BR"/>
        </w:rPr>
        <w:t xml:space="preserve"> K</w:t>
      </w:r>
      <w:r w:rsidRPr="00441998">
        <w:rPr>
          <w:sz w:val="26"/>
          <w:szCs w:val="26"/>
          <w:lang w:val="pt-BR"/>
        </w:rPr>
        <w:t>hách hàng thực hiện đúng các thỏa thuận đã cam kết</w:t>
      </w:r>
    </w:p>
    <w:p w:rsidR="00AE5289" w:rsidRPr="00441998" w:rsidRDefault="00AE5289" w:rsidP="00D67EE2">
      <w:pPr>
        <w:ind w:firstLine="567"/>
        <w:jc w:val="both"/>
        <w:rPr>
          <w:b/>
          <w:sz w:val="26"/>
          <w:szCs w:val="26"/>
          <w:lang w:val="pt-BR"/>
        </w:rPr>
      </w:pPr>
      <w:r w:rsidRPr="00441998">
        <w:rPr>
          <w:b/>
          <w:sz w:val="26"/>
          <w:szCs w:val="26"/>
          <w:lang w:val="pt-BR"/>
        </w:rPr>
        <w:t>4. Bảo đảm tiền vay (nếu có):</w:t>
      </w:r>
    </w:p>
    <w:p w:rsidR="00AE5289" w:rsidRPr="00441998" w:rsidRDefault="00C627EA"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Tổng giá trị tài sản bảo đảm:</w:t>
      </w:r>
      <w:r w:rsidR="00DB7204" w:rsidRPr="00441998">
        <w:rPr>
          <w:sz w:val="26"/>
          <w:szCs w:val="26"/>
          <w:lang w:val="pt-BR"/>
        </w:rPr>
        <w:t xml:space="preserve"> </w:t>
      </w:r>
      <w:r>
        <w:rPr>
          <w:sz w:val="26"/>
          <w:szCs w:val="26"/>
          <w:lang w:val="pt-BR"/>
        </w:rPr>
        <w:t>{HĐTD.Tổng giá trị TSBĐ}</w:t>
      </w:r>
      <w:r w:rsidR="00DB7204" w:rsidRPr="00441998">
        <w:rPr>
          <w:sz w:val="26"/>
          <w:szCs w:val="26"/>
          <w:lang w:val="pt-BR"/>
        </w:rPr>
        <w:t xml:space="preserve"> đồng</w:t>
      </w:r>
    </w:p>
    <w:p w:rsidR="00AE5289" w:rsidRPr="00441998" w:rsidRDefault="00C627EA"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 xml:space="preserve">Phạm vi bảo đảm: </w:t>
      </w:r>
      <w:r w:rsidR="00B23926" w:rsidRPr="00B23926">
        <w:rPr>
          <w:sz w:val="26"/>
          <w:szCs w:val="26"/>
          <w:lang w:val="pt-BR"/>
        </w:rPr>
        <w:t>{HĐTD.Tổng nghĩa vụ bảo đảm} đồng</w:t>
      </w:r>
    </w:p>
    <w:p w:rsidR="00AE5289" w:rsidRPr="00441998" w:rsidRDefault="00C627EA" w:rsidP="00D67EE2">
      <w:pPr>
        <w:ind w:firstLine="567"/>
        <w:jc w:val="both"/>
        <w:rPr>
          <w:sz w:val="26"/>
          <w:szCs w:val="26"/>
          <w:lang w:val="pt-BR"/>
        </w:rPr>
      </w:pPr>
      <w:r w:rsidRPr="00441998">
        <w:rPr>
          <w:sz w:val="26"/>
          <w:szCs w:val="26"/>
          <w:lang w:val="pt-BR"/>
        </w:rPr>
        <w:t xml:space="preserve">- </w:t>
      </w:r>
      <w:r w:rsidR="00AE5289" w:rsidRPr="00441998">
        <w:rPr>
          <w:sz w:val="26"/>
          <w:szCs w:val="26"/>
          <w:lang w:val="pt-BR"/>
        </w:rPr>
        <w:t>Nhận xét về bảo đảm tiền vay:</w:t>
      </w:r>
      <w:r w:rsidR="00D515C9" w:rsidRPr="00441998">
        <w:rPr>
          <w:sz w:val="26"/>
          <w:szCs w:val="26"/>
          <w:lang w:val="pt-BR"/>
        </w:rPr>
        <w:t xml:space="preserve"> Hồ sơ tài sản hợp lệ, đảm bảo đúng quy định của Agribank, tài sản hợp pháp, không có tranh chấp, Agribank có khả năng quản lý, xử lý tài sản, chuyển nhượng, thu hồi</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II. ĐÁNH GIÁ ĐỀ XUẤT GIẢI NGÂN CỦA KHÁCH HÀNG:</w:t>
      </w:r>
    </w:p>
    <w:p w:rsidR="00AE5289" w:rsidRPr="00AE5289" w:rsidRDefault="00AE5289" w:rsidP="00D67EE2">
      <w:pPr>
        <w:ind w:firstLine="567"/>
        <w:jc w:val="both"/>
        <w:rPr>
          <w:b/>
          <w:color w:val="000000"/>
          <w:sz w:val="26"/>
          <w:szCs w:val="26"/>
          <w:lang w:val="pt-BR"/>
        </w:rPr>
      </w:pPr>
      <w:r w:rsidRPr="00AE5289">
        <w:rPr>
          <w:b/>
          <w:color w:val="000000"/>
          <w:sz w:val="26"/>
          <w:szCs w:val="26"/>
          <w:lang w:val="pt-BR"/>
        </w:rPr>
        <w:t>1. Số tiền, mục đích sử dụng vốn của lần giải ngân</w:t>
      </w:r>
    </w:p>
    <w:p w:rsidR="00C627EA" w:rsidRPr="00441998" w:rsidRDefault="007E64AF" w:rsidP="00D67EE2">
      <w:pPr>
        <w:ind w:firstLine="567"/>
        <w:jc w:val="both"/>
        <w:rPr>
          <w:sz w:val="26"/>
          <w:szCs w:val="26"/>
          <w:lang w:val="pt-BR"/>
        </w:rPr>
      </w:pPr>
      <w:r>
        <w:rPr>
          <w:sz w:val="26"/>
          <w:szCs w:val="26"/>
          <w:lang w:val="pt-BR"/>
        </w:rPr>
        <w:t xml:space="preserve">- </w:t>
      </w:r>
      <w:r w:rsidR="00C627EA" w:rsidRPr="00441998">
        <w:rPr>
          <w:sz w:val="26"/>
          <w:szCs w:val="26"/>
          <w:lang w:val="pt-BR"/>
        </w:rPr>
        <w:t xml:space="preserve">Số tiền đề nghị giải ngân lần này: </w:t>
      </w:r>
      <w:r>
        <w:rPr>
          <w:sz w:val="26"/>
          <w:szCs w:val="26"/>
          <w:lang w:val="pt-BR"/>
        </w:rPr>
        <w:t>{GN.Số tiền nhận nợ}</w:t>
      </w:r>
      <w:r w:rsidR="00C627EA" w:rsidRPr="00441998">
        <w:rPr>
          <w:sz w:val="26"/>
          <w:szCs w:val="26"/>
          <w:lang w:val="pt-BR"/>
        </w:rPr>
        <w:t xml:space="preserve"> đồng</w:t>
      </w:r>
    </w:p>
    <w:p w:rsidR="00C627EA" w:rsidRPr="00441998" w:rsidRDefault="007E64AF" w:rsidP="00D67EE2">
      <w:pPr>
        <w:ind w:firstLine="567"/>
        <w:jc w:val="both"/>
        <w:rPr>
          <w:sz w:val="26"/>
          <w:szCs w:val="26"/>
          <w:lang w:val="pt-BR"/>
        </w:rPr>
      </w:pPr>
      <w:r>
        <w:rPr>
          <w:sz w:val="26"/>
          <w:szCs w:val="26"/>
          <w:lang w:val="pt-BR"/>
        </w:rPr>
        <w:t xml:space="preserve">- </w:t>
      </w:r>
      <w:r w:rsidR="00C627EA" w:rsidRPr="00441998">
        <w:rPr>
          <w:sz w:val="26"/>
          <w:szCs w:val="26"/>
          <w:lang w:val="pt-BR"/>
        </w:rPr>
        <w:t xml:space="preserve">Mục đích sử dụng vốn của lần giải ngân: </w:t>
      </w:r>
      <w:r>
        <w:rPr>
          <w:sz w:val="26"/>
          <w:szCs w:val="26"/>
          <w:lang w:val="pt-BR"/>
        </w:rPr>
        <w:t>{GN.Mục đích}</w:t>
      </w:r>
    </w:p>
    <w:p w:rsidR="00124309" w:rsidRDefault="00124309" w:rsidP="00124309">
      <w:pPr>
        <w:ind w:firstLine="567"/>
        <w:jc w:val="both"/>
        <w:rPr>
          <w:sz w:val="26"/>
          <w:szCs w:val="26"/>
          <w:lang w:val="pt-BR"/>
        </w:rPr>
      </w:pPr>
      <w:r>
        <w:rPr>
          <w:sz w:val="26"/>
          <w:szCs w:val="26"/>
          <w:lang w:val="pt-BR"/>
        </w:rPr>
        <w:lastRenderedPageBreak/>
        <w:t xml:space="preserve">- </w:t>
      </w:r>
      <w:r w:rsidRPr="00836991">
        <w:rPr>
          <w:sz w:val="26"/>
          <w:szCs w:val="26"/>
          <w:lang w:val="pt-BR"/>
        </w:rPr>
        <w:t>Người thụ hưởng</w:t>
      </w:r>
      <w:r>
        <w:rPr>
          <w:sz w:val="26"/>
          <w:szCs w:val="26"/>
          <w:lang w:val="pt-BR"/>
        </w:rPr>
        <w:t>, phương thức thanh toán: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950558" w:rsidRPr="00950558" w:rsidTr="009C10F0">
        <w:tc>
          <w:tcPr>
            <w:tcW w:w="286" w:type="pct"/>
          </w:tcPr>
          <w:p w:rsidR="003A2282" w:rsidRPr="009C10F0" w:rsidRDefault="003A2282" w:rsidP="003A2282">
            <w:pPr>
              <w:suppressAutoHyphens/>
              <w:jc w:val="both"/>
              <w:rPr>
                <w:color w:val="FFFFFF" w:themeColor="background1"/>
                <w:sz w:val="18"/>
                <w:szCs w:val="16"/>
                <w:lang w:val="nl-NL"/>
              </w:rPr>
            </w:pPr>
          </w:p>
        </w:tc>
        <w:tc>
          <w:tcPr>
            <w:tcW w:w="4714" w:type="pct"/>
          </w:tcPr>
          <w:p w:rsidR="003A2282" w:rsidRPr="00950558" w:rsidRDefault="003A2282" w:rsidP="003A2282">
            <w:pPr>
              <w:suppressAutoHyphens/>
              <w:ind w:firstLine="563"/>
              <w:contextualSpacing/>
              <w:jc w:val="both"/>
              <w:rPr>
                <w:sz w:val="26"/>
                <w:szCs w:val="26"/>
                <w:lang w:val="nl-NL"/>
              </w:rPr>
            </w:pPr>
            <w:r w:rsidRPr="00950558">
              <w:rPr>
                <w:sz w:val="26"/>
                <w:szCs w:val="26"/>
                <w:lang w:val="nl-NL"/>
              </w:rPr>
              <w:t xml:space="preserve">+) Tiền mặt: </w:t>
            </w:r>
            <w:r w:rsidRPr="00950558">
              <w:rPr>
                <w:b/>
                <w:sz w:val="26"/>
                <w:szCs w:val="26"/>
                <w:lang w:val="nl-NL"/>
              </w:rPr>
              <w:t>{GN.Tiền mặt}</w:t>
            </w:r>
            <w:r w:rsidRPr="00950558">
              <w:rPr>
                <w:sz w:val="26"/>
                <w:szCs w:val="26"/>
                <w:lang w:val="nl-NL"/>
              </w:rPr>
              <w:t xml:space="preserve"> đồng</w:t>
            </w:r>
          </w:p>
        </w:tc>
      </w:tr>
      <w:tr w:rsidR="00950558" w:rsidRPr="00950558" w:rsidTr="009C10F0">
        <w:tc>
          <w:tcPr>
            <w:tcW w:w="286" w:type="pct"/>
          </w:tcPr>
          <w:p w:rsidR="003A2282" w:rsidRPr="009C10F0" w:rsidRDefault="003A2282" w:rsidP="003A2282">
            <w:pPr>
              <w:suppressAutoHyphens/>
              <w:jc w:val="both"/>
              <w:rPr>
                <w:color w:val="FFFFFF" w:themeColor="background1"/>
                <w:sz w:val="18"/>
                <w:szCs w:val="16"/>
                <w:lang w:val="nl-NL"/>
              </w:rPr>
            </w:pPr>
            <w:r w:rsidRPr="009C10F0">
              <w:rPr>
                <w:color w:val="FFFFFF" w:themeColor="background1"/>
                <w:sz w:val="18"/>
                <w:szCs w:val="16"/>
                <w:lang w:val="nl-NL"/>
              </w:rPr>
              <w:t>{UNC.STT}</w:t>
            </w:r>
          </w:p>
        </w:tc>
        <w:tc>
          <w:tcPr>
            <w:tcW w:w="4714" w:type="pct"/>
          </w:tcPr>
          <w:p w:rsidR="003A2282" w:rsidRPr="00950558" w:rsidRDefault="003A2282" w:rsidP="009C10F0">
            <w:pPr>
              <w:suppressAutoHyphens/>
              <w:ind w:firstLine="563"/>
              <w:contextualSpacing/>
              <w:jc w:val="both"/>
              <w:rPr>
                <w:sz w:val="26"/>
                <w:szCs w:val="26"/>
                <w:lang w:val="nl-NL"/>
              </w:rPr>
            </w:pPr>
            <w:r w:rsidRPr="00950558">
              <w:rPr>
                <w:sz w:val="26"/>
                <w:szCs w:val="26"/>
                <w:lang w:val="nl-NL"/>
              </w:rPr>
              <w:t xml:space="preserve">+) Chuyển khoản: </w:t>
            </w:r>
            <w:r w:rsidRPr="00950558">
              <w:rPr>
                <w:b/>
                <w:sz w:val="26"/>
                <w:szCs w:val="26"/>
                <w:lang w:val="nl-NL"/>
              </w:rPr>
              <w:t>{UNC.Số tiền}</w:t>
            </w:r>
            <w:r w:rsidRPr="00950558">
              <w:rPr>
                <w:sz w:val="26"/>
                <w:szCs w:val="26"/>
                <w:lang w:val="nl-NL"/>
              </w:rPr>
              <w:t xml:space="preserve"> đồng. Bên thụ hư</w:t>
            </w:r>
            <w:r w:rsidR="00950558" w:rsidRPr="00950558">
              <w:rPr>
                <w:sz w:val="26"/>
                <w:szCs w:val="26"/>
                <w:lang w:val="nl-NL"/>
              </w:rPr>
              <w:t>ởng: {UNC.Khách hàng thụ hưởng}</w:t>
            </w:r>
            <w:r w:rsidR="009C10F0">
              <w:rPr>
                <w:sz w:val="26"/>
                <w:szCs w:val="26"/>
                <w:lang w:val="nl-NL"/>
              </w:rPr>
              <w:t>, s</w:t>
            </w:r>
            <w:r w:rsidRPr="00950558">
              <w:rPr>
                <w:sz w:val="26"/>
                <w:szCs w:val="26"/>
                <w:lang w:val="nl-NL"/>
              </w:rPr>
              <w:t>ố tài khoản: {UNC.Số tài khoản} mở tại {UNC.Nơi mở tài khoản}</w:t>
            </w:r>
          </w:p>
        </w:tc>
      </w:tr>
    </w:tbl>
    <w:p w:rsidR="00AE5289" w:rsidRPr="00441998" w:rsidRDefault="00AE5289" w:rsidP="00D67EE2">
      <w:pPr>
        <w:ind w:firstLine="567"/>
        <w:jc w:val="both"/>
        <w:rPr>
          <w:b/>
          <w:sz w:val="26"/>
          <w:szCs w:val="26"/>
          <w:lang w:val="pt-BR"/>
        </w:rPr>
      </w:pPr>
      <w:r w:rsidRPr="00441998">
        <w:rPr>
          <w:b/>
          <w:sz w:val="26"/>
          <w:szCs w:val="26"/>
          <w:lang w:val="pt-BR"/>
        </w:rPr>
        <w:t>2. Chứng từ chứng minh mục đích sử dụng vốn của lần giải ngân:</w:t>
      </w:r>
    </w:p>
    <w:p w:rsidR="00262E8F" w:rsidRPr="00262E8F" w:rsidRDefault="00FC5CB6" w:rsidP="00D67EE2">
      <w:pPr>
        <w:ind w:firstLine="567"/>
        <w:jc w:val="both"/>
        <w:rPr>
          <w:sz w:val="26"/>
          <w:szCs w:val="26"/>
          <w:lang w:val="pt-BR"/>
        </w:rPr>
      </w:pPr>
      <w:r>
        <w:rPr>
          <w:sz w:val="26"/>
          <w:szCs w:val="26"/>
          <w:lang w:val="pt-BR"/>
        </w:rPr>
        <w:t>- {GN.Tài liệu chứng minh}</w:t>
      </w:r>
    </w:p>
    <w:p w:rsidR="00AE5289" w:rsidRPr="00441998" w:rsidRDefault="00AE5289" w:rsidP="00D67EE2">
      <w:pPr>
        <w:ind w:firstLine="567"/>
        <w:jc w:val="both"/>
        <w:rPr>
          <w:b/>
          <w:sz w:val="26"/>
          <w:szCs w:val="26"/>
          <w:lang w:val="pt-BR"/>
        </w:rPr>
      </w:pPr>
      <w:r w:rsidRPr="00441998">
        <w:rPr>
          <w:b/>
          <w:sz w:val="26"/>
          <w:szCs w:val="26"/>
          <w:lang w:val="pt-BR"/>
        </w:rPr>
        <w:t>3. Nhận xét đánh giá hồ sơ giải ngân:</w:t>
      </w:r>
    </w:p>
    <w:p w:rsidR="00AE5289" w:rsidRPr="00441998" w:rsidRDefault="00AE5289" w:rsidP="00D67EE2">
      <w:pPr>
        <w:numPr>
          <w:ilvl w:val="0"/>
          <w:numId w:val="1"/>
        </w:numPr>
        <w:ind w:left="0" w:firstLine="567"/>
        <w:jc w:val="both"/>
        <w:rPr>
          <w:sz w:val="26"/>
          <w:szCs w:val="26"/>
          <w:lang w:val="pt-BR"/>
        </w:rPr>
      </w:pPr>
      <w:r w:rsidRPr="00441998">
        <w:rPr>
          <w:sz w:val="26"/>
          <w:szCs w:val="26"/>
          <w:lang w:val="pt-BR"/>
        </w:rPr>
        <w:t>Khách hàng thực hiện đúng và đầy đủ các điều kiện đã thỏa thuận, cam kết trong Hợp đồng tín d</w:t>
      </w:r>
      <w:r w:rsidR="00C627EA" w:rsidRPr="00441998">
        <w:rPr>
          <w:sz w:val="26"/>
          <w:szCs w:val="26"/>
          <w:lang w:val="pt-BR"/>
        </w:rPr>
        <w:t>ụng, Hợp đồng bảo đảm tiền vay</w:t>
      </w:r>
    </w:p>
    <w:p w:rsidR="00AE5289" w:rsidRPr="00441998" w:rsidRDefault="00C627EA" w:rsidP="00D67EE2">
      <w:pPr>
        <w:numPr>
          <w:ilvl w:val="0"/>
          <w:numId w:val="1"/>
        </w:numPr>
        <w:ind w:left="0" w:firstLine="567"/>
        <w:jc w:val="both"/>
        <w:rPr>
          <w:sz w:val="26"/>
          <w:szCs w:val="26"/>
          <w:lang w:val="pt-BR"/>
        </w:rPr>
      </w:pPr>
      <w:r w:rsidRPr="00441998">
        <w:rPr>
          <w:sz w:val="26"/>
          <w:szCs w:val="26"/>
          <w:lang w:val="pt-BR"/>
        </w:rPr>
        <w:t xml:space="preserve">Khách hàng </w:t>
      </w:r>
      <w:r w:rsidR="00AE5289" w:rsidRPr="00441998">
        <w:rPr>
          <w:sz w:val="26"/>
          <w:szCs w:val="26"/>
          <w:lang w:val="pt-BR"/>
        </w:rPr>
        <w:t xml:space="preserve"> đáp ứng đủ các điều kiện theo th</w:t>
      </w:r>
      <w:r w:rsidRPr="00441998">
        <w:rPr>
          <w:sz w:val="26"/>
          <w:szCs w:val="26"/>
          <w:lang w:val="pt-BR"/>
        </w:rPr>
        <w:t>ỏa thuận tại Hợp đồng tín dụng</w:t>
      </w:r>
    </w:p>
    <w:p w:rsidR="00AE5289" w:rsidRPr="00441998" w:rsidRDefault="00C627EA" w:rsidP="00D67EE2">
      <w:pPr>
        <w:numPr>
          <w:ilvl w:val="0"/>
          <w:numId w:val="1"/>
        </w:numPr>
        <w:ind w:left="0" w:firstLine="567"/>
        <w:jc w:val="both"/>
        <w:rPr>
          <w:sz w:val="26"/>
          <w:szCs w:val="26"/>
          <w:lang w:val="pt-BR"/>
        </w:rPr>
      </w:pPr>
      <w:r w:rsidRPr="00441998">
        <w:rPr>
          <w:sz w:val="26"/>
          <w:szCs w:val="26"/>
          <w:lang w:val="pt-BR"/>
        </w:rPr>
        <w:t>Chứng từ giải ngân lần này</w:t>
      </w:r>
      <w:r w:rsidR="00AE5289" w:rsidRPr="00441998">
        <w:rPr>
          <w:sz w:val="26"/>
          <w:szCs w:val="26"/>
          <w:lang w:val="pt-BR"/>
        </w:rPr>
        <w:t xml:space="preserve"> đầy đủ, </w:t>
      </w:r>
      <w:r w:rsidRPr="00441998">
        <w:rPr>
          <w:sz w:val="26"/>
          <w:szCs w:val="26"/>
          <w:lang w:val="pt-BR"/>
        </w:rPr>
        <w:t>đúng theo quy định của Agribank</w:t>
      </w:r>
    </w:p>
    <w:p w:rsidR="00A9571C" w:rsidRPr="00441998" w:rsidRDefault="00AE5289" w:rsidP="00D67EE2">
      <w:pPr>
        <w:ind w:firstLine="567"/>
        <w:jc w:val="both"/>
        <w:rPr>
          <w:b/>
          <w:sz w:val="26"/>
          <w:szCs w:val="26"/>
          <w:lang w:val="pt-BR"/>
        </w:rPr>
      </w:pPr>
      <w:r w:rsidRPr="00441998">
        <w:rPr>
          <w:b/>
          <w:sz w:val="26"/>
          <w:szCs w:val="26"/>
          <w:lang w:val="pt-BR"/>
        </w:rPr>
        <w:t>III. ĐỀ XUẤT CỦA NGƯỜI QUẢN LÝ NỢ CHO VAY:</w:t>
      </w:r>
    </w:p>
    <w:p w:rsidR="00AE5289" w:rsidRPr="00441998" w:rsidRDefault="00AE5289" w:rsidP="00D67EE2">
      <w:pPr>
        <w:ind w:firstLine="567"/>
        <w:jc w:val="both"/>
        <w:rPr>
          <w:b/>
          <w:sz w:val="26"/>
          <w:szCs w:val="26"/>
          <w:lang w:val="pt-BR"/>
        </w:rPr>
      </w:pPr>
      <w:r w:rsidRPr="00441998">
        <w:rPr>
          <w:sz w:val="26"/>
          <w:szCs w:val="26"/>
          <w:lang w:val="pt-BR"/>
        </w:rPr>
        <w:t>Đề nghị giải ngân</w:t>
      </w:r>
      <w:r w:rsidR="00A9571C" w:rsidRPr="00441998">
        <w:rPr>
          <w:sz w:val="26"/>
          <w:szCs w:val="26"/>
          <w:lang w:val="pt-BR"/>
        </w:rPr>
        <w:t>:</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AE5289" w:rsidRPr="00441998">
        <w:rPr>
          <w:sz w:val="26"/>
          <w:szCs w:val="26"/>
          <w:lang w:val="nl-NL"/>
        </w:rPr>
        <w:t>Số tiền giải ngân</w:t>
      </w:r>
      <w:r w:rsidR="00057498">
        <w:rPr>
          <w:sz w:val="26"/>
          <w:szCs w:val="26"/>
          <w:lang w:val="nl-NL"/>
        </w:rPr>
        <w:t>:</w:t>
      </w:r>
      <w:r w:rsidR="00C627EA" w:rsidRPr="00441998">
        <w:rPr>
          <w:sz w:val="26"/>
          <w:szCs w:val="26"/>
          <w:lang w:val="nl-NL"/>
        </w:rPr>
        <w:t xml:space="preserve"> </w:t>
      </w:r>
      <w:r w:rsidRPr="00057498">
        <w:rPr>
          <w:b/>
          <w:sz w:val="26"/>
          <w:szCs w:val="26"/>
          <w:lang w:val="pt-BR"/>
        </w:rPr>
        <w:t>{GN.Số tiền nhận nợ}</w:t>
      </w:r>
      <w:r w:rsidR="00C627EA" w:rsidRPr="00441998">
        <w:rPr>
          <w:sz w:val="26"/>
          <w:szCs w:val="26"/>
          <w:lang w:val="pt-BR"/>
        </w:rPr>
        <w:t xml:space="preserve"> đồng</w:t>
      </w:r>
      <w:bookmarkStart w:id="0" w:name="_GoBack"/>
      <w:bookmarkEnd w:id="0"/>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AE5289" w:rsidRPr="00441998">
        <w:rPr>
          <w:sz w:val="26"/>
          <w:szCs w:val="26"/>
          <w:lang w:val="nl-NL"/>
        </w:rPr>
        <w:t>Mục đích sử dụng tiền vay:</w:t>
      </w:r>
      <w:r w:rsidR="00C627EA" w:rsidRPr="00441998">
        <w:rPr>
          <w:sz w:val="26"/>
          <w:szCs w:val="26"/>
          <w:lang w:val="nl-NL"/>
        </w:rPr>
        <w:t xml:space="preserve"> </w:t>
      </w:r>
      <w:r>
        <w:rPr>
          <w:sz w:val="26"/>
          <w:szCs w:val="26"/>
          <w:lang w:val="pt-BR"/>
        </w:rPr>
        <w:t>{GN.Mục đích}</w:t>
      </w:r>
    </w:p>
    <w:p w:rsidR="00AE5289" w:rsidRDefault="00A9571C" w:rsidP="00D67EE2">
      <w:pPr>
        <w:suppressAutoHyphens/>
        <w:ind w:firstLine="567"/>
        <w:jc w:val="both"/>
        <w:rPr>
          <w:sz w:val="26"/>
          <w:szCs w:val="26"/>
        </w:rPr>
      </w:pPr>
      <w:r w:rsidRPr="00441998">
        <w:rPr>
          <w:sz w:val="26"/>
          <w:szCs w:val="26"/>
          <w:lang w:val="nl-NL"/>
        </w:rPr>
        <w:t xml:space="preserve">- </w:t>
      </w:r>
      <w:r w:rsidR="00262E8F">
        <w:rPr>
          <w:sz w:val="26"/>
          <w:szCs w:val="26"/>
          <w:lang w:val="nl-NL"/>
        </w:rPr>
        <w:t>Phương thức giải ngân: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3A2282" w:rsidRPr="003A2282" w:rsidTr="00C72B72">
        <w:tc>
          <w:tcPr>
            <w:tcW w:w="286" w:type="pct"/>
          </w:tcPr>
          <w:p w:rsidR="003A2282" w:rsidRPr="003A2282" w:rsidRDefault="003A2282" w:rsidP="003A2282">
            <w:pPr>
              <w:suppressAutoHyphens/>
              <w:jc w:val="both"/>
              <w:rPr>
                <w:color w:val="FFFFFF"/>
                <w:sz w:val="16"/>
                <w:szCs w:val="16"/>
                <w:lang w:val="nl-NL"/>
              </w:rPr>
            </w:pPr>
          </w:p>
        </w:tc>
        <w:tc>
          <w:tcPr>
            <w:tcW w:w="4714" w:type="pct"/>
          </w:tcPr>
          <w:p w:rsidR="003A2282" w:rsidRPr="003A2282" w:rsidRDefault="003A2282" w:rsidP="003A2282">
            <w:pPr>
              <w:suppressAutoHyphens/>
              <w:ind w:firstLine="563"/>
              <w:contextualSpacing/>
              <w:jc w:val="both"/>
              <w:rPr>
                <w:sz w:val="26"/>
                <w:szCs w:val="26"/>
                <w:lang w:val="nl-NL"/>
              </w:rPr>
            </w:pPr>
            <w:r w:rsidRPr="003A2282">
              <w:rPr>
                <w:sz w:val="26"/>
                <w:szCs w:val="26"/>
                <w:lang w:val="nl-NL"/>
              </w:rPr>
              <w:t xml:space="preserve">+) Tiền mặt: </w:t>
            </w:r>
            <w:r w:rsidRPr="003A2282">
              <w:rPr>
                <w:b/>
                <w:sz w:val="26"/>
                <w:szCs w:val="26"/>
                <w:lang w:val="nl-NL"/>
              </w:rPr>
              <w:t>{GN.Tiền mặt}</w:t>
            </w:r>
            <w:r w:rsidRPr="003A2282">
              <w:rPr>
                <w:sz w:val="26"/>
                <w:szCs w:val="26"/>
                <w:lang w:val="nl-NL"/>
              </w:rPr>
              <w:t xml:space="preserve"> đồng</w:t>
            </w:r>
          </w:p>
        </w:tc>
      </w:tr>
      <w:tr w:rsidR="003A2282" w:rsidRPr="003A2282" w:rsidTr="00C72B72">
        <w:tc>
          <w:tcPr>
            <w:tcW w:w="286" w:type="pct"/>
          </w:tcPr>
          <w:p w:rsidR="003A2282" w:rsidRPr="003A2282" w:rsidRDefault="003A2282" w:rsidP="003A2282">
            <w:pPr>
              <w:suppressAutoHyphens/>
              <w:jc w:val="both"/>
              <w:rPr>
                <w:color w:val="FFFFFF"/>
                <w:sz w:val="16"/>
                <w:szCs w:val="16"/>
                <w:lang w:val="nl-NL"/>
              </w:rPr>
            </w:pPr>
            <w:r w:rsidRPr="003A2282">
              <w:rPr>
                <w:color w:val="FFFFFF"/>
                <w:sz w:val="16"/>
                <w:szCs w:val="16"/>
                <w:lang w:val="nl-NL"/>
              </w:rPr>
              <w:t>{UNC.STT}</w:t>
            </w:r>
          </w:p>
        </w:tc>
        <w:tc>
          <w:tcPr>
            <w:tcW w:w="4714" w:type="pct"/>
          </w:tcPr>
          <w:p w:rsidR="003A2282" w:rsidRPr="003A2282" w:rsidRDefault="003A2282" w:rsidP="003A2282">
            <w:pPr>
              <w:suppressAutoHyphens/>
              <w:ind w:firstLine="563"/>
              <w:contextualSpacing/>
              <w:jc w:val="both"/>
              <w:rPr>
                <w:sz w:val="26"/>
                <w:szCs w:val="26"/>
                <w:lang w:val="nl-NL"/>
              </w:rPr>
            </w:pPr>
            <w:r w:rsidRPr="003A2282">
              <w:rPr>
                <w:sz w:val="26"/>
                <w:szCs w:val="26"/>
                <w:lang w:val="nl-NL"/>
              </w:rPr>
              <w:t xml:space="preserve">+) Chuyển khoản: </w:t>
            </w:r>
            <w:r w:rsidRPr="003A2282">
              <w:rPr>
                <w:b/>
                <w:sz w:val="26"/>
                <w:szCs w:val="26"/>
                <w:lang w:val="nl-NL"/>
              </w:rPr>
              <w:t>{UNC.Số tiền}</w:t>
            </w:r>
            <w:r w:rsidRPr="003A2282">
              <w:rPr>
                <w:sz w:val="26"/>
                <w:szCs w:val="26"/>
                <w:lang w:val="nl-NL"/>
              </w:rPr>
              <w:t xml:space="preserve"> đồng. Bên thụ hưởng: {UNC.Khách hàng thụ hưởng}, số tài khoản: {UNC.Số tài khoản} mở tại {UNC.Nơi mở tài khoản}</w:t>
            </w:r>
          </w:p>
        </w:tc>
      </w:tr>
    </w:tbl>
    <w:p w:rsidR="00AE5289" w:rsidRPr="00441998" w:rsidRDefault="00A9571C" w:rsidP="00D67EE2">
      <w:pPr>
        <w:suppressAutoHyphens/>
        <w:ind w:firstLine="567"/>
        <w:jc w:val="both"/>
        <w:rPr>
          <w:sz w:val="26"/>
          <w:szCs w:val="26"/>
          <w:lang w:val="nl-NL"/>
        </w:rPr>
      </w:pPr>
      <w:r>
        <w:rPr>
          <w:color w:val="000000"/>
          <w:sz w:val="26"/>
          <w:szCs w:val="26"/>
          <w:lang w:val="nl-NL"/>
        </w:rPr>
        <w:t xml:space="preserve">- </w:t>
      </w:r>
      <w:r w:rsidR="00AE5289" w:rsidRPr="00441998">
        <w:rPr>
          <w:sz w:val="26"/>
          <w:szCs w:val="26"/>
          <w:lang w:val="nl-NL"/>
        </w:rPr>
        <w:t>Thời hạn cho vay:</w:t>
      </w:r>
      <w:r w:rsidR="00C627EA" w:rsidRPr="00441998">
        <w:rPr>
          <w:sz w:val="26"/>
          <w:szCs w:val="26"/>
          <w:lang w:val="nl-NL"/>
        </w:rPr>
        <w:t xml:space="preserve"> </w:t>
      </w:r>
      <w:r>
        <w:rPr>
          <w:sz w:val="26"/>
          <w:szCs w:val="26"/>
          <w:lang w:val="nl-NL"/>
        </w:rPr>
        <w:t>{GN.Thời hạn cho vay}</w:t>
      </w:r>
      <w:r w:rsidR="00C627EA" w:rsidRPr="00441998">
        <w:rPr>
          <w:sz w:val="26"/>
          <w:szCs w:val="26"/>
          <w:lang w:val="nl-NL"/>
        </w:rPr>
        <w:t xml:space="preserve"> tháng, </w:t>
      </w:r>
      <w:r w:rsidR="00AE5289" w:rsidRPr="00441998">
        <w:rPr>
          <w:sz w:val="26"/>
          <w:szCs w:val="26"/>
          <w:lang w:val="nl-NL"/>
        </w:rPr>
        <w:t>(</w:t>
      </w:r>
      <w:r w:rsidR="00AE5289" w:rsidRPr="00DC62FC">
        <w:rPr>
          <w:color w:val="0000FF"/>
          <w:sz w:val="26"/>
          <w:szCs w:val="26"/>
          <w:lang w:val="nl-NL"/>
        </w:rPr>
        <w:t xml:space="preserve">Từ ngày </w:t>
      </w:r>
      <w:r w:rsidR="00837561" w:rsidRPr="00DC62FC">
        <w:rPr>
          <w:color w:val="0000FF"/>
          <w:sz w:val="26"/>
          <w:szCs w:val="26"/>
          <w:lang w:val="nl-NL"/>
        </w:rPr>
        <w:t>......./{Tháng}/{Năm}</w:t>
      </w:r>
      <w:r w:rsidR="00AE5289" w:rsidRPr="00DC62FC">
        <w:rPr>
          <w:color w:val="0033CC"/>
          <w:sz w:val="26"/>
          <w:szCs w:val="26"/>
          <w:lang w:val="nl-NL"/>
        </w:rPr>
        <w:t xml:space="preserve"> </w:t>
      </w:r>
      <w:r w:rsidR="00AE5289" w:rsidRPr="00441998">
        <w:rPr>
          <w:sz w:val="26"/>
          <w:szCs w:val="26"/>
          <w:lang w:val="nl-NL"/>
        </w:rPr>
        <w:t xml:space="preserve">đến ngày </w:t>
      </w:r>
      <w:r>
        <w:rPr>
          <w:sz w:val="26"/>
          <w:szCs w:val="26"/>
          <w:lang w:val="nl-NL"/>
        </w:rPr>
        <w:t>{GN.Hạn trả cuối cùng}</w:t>
      </w:r>
      <w:r w:rsidR="00AE5289" w:rsidRPr="00441998">
        <w:rPr>
          <w:sz w:val="26"/>
          <w:szCs w:val="26"/>
          <w:lang w:val="nl-NL"/>
        </w:rPr>
        <w:t>)</w:t>
      </w:r>
    </w:p>
    <w:p w:rsidR="002959EE" w:rsidRPr="00441998" w:rsidRDefault="002959EE" w:rsidP="00D67EE2">
      <w:pPr>
        <w:suppressAutoHyphens/>
        <w:ind w:firstLine="567"/>
        <w:jc w:val="both"/>
        <w:rPr>
          <w:sz w:val="26"/>
          <w:szCs w:val="26"/>
          <w:lang w:val="nl-NL"/>
        </w:rPr>
      </w:pPr>
      <w:r w:rsidRPr="00441998">
        <w:rPr>
          <w:sz w:val="26"/>
          <w:szCs w:val="26"/>
          <w:lang w:val="nl-NL"/>
        </w:rPr>
        <w:t>-</w:t>
      </w:r>
      <w:r w:rsidR="00B62D82">
        <w:rPr>
          <w:sz w:val="26"/>
          <w:szCs w:val="26"/>
          <w:lang w:val="nl-NL"/>
        </w:rPr>
        <w:t xml:space="preserve"> Trả nợ gốc: </w:t>
      </w:r>
      <w:r>
        <w:rPr>
          <w:sz w:val="26"/>
          <w:szCs w:val="26"/>
          <w:lang w:val="nl-NL"/>
        </w:rPr>
        <w:t>{GN.Định kỳ trả gốc}</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AE5289" w:rsidRPr="00441998">
        <w:rPr>
          <w:sz w:val="26"/>
          <w:szCs w:val="26"/>
          <w:lang w:val="nl-NL"/>
        </w:rPr>
        <w:t xml:space="preserve">Trả lãi vay: </w:t>
      </w:r>
      <w:r>
        <w:rPr>
          <w:sz w:val="26"/>
          <w:szCs w:val="26"/>
          <w:lang w:val="nl-NL"/>
        </w:rPr>
        <w:t>{GN.Định kỳ trả lãi}</w:t>
      </w:r>
    </w:p>
    <w:p w:rsidR="00D67EE2" w:rsidRDefault="00D67EE2" w:rsidP="00D67EE2">
      <w:pPr>
        <w:suppressAutoHyphens/>
        <w:ind w:firstLine="567"/>
        <w:jc w:val="both"/>
        <w:rPr>
          <w:sz w:val="26"/>
          <w:szCs w:val="26"/>
          <w:lang w:val="nl-NL"/>
        </w:rPr>
      </w:pPr>
      <w:r>
        <w:rPr>
          <w:sz w:val="26"/>
          <w:szCs w:val="26"/>
          <w:lang w:val="nl-NL"/>
        </w:rPr>
        <w:t xml:space="preserve">- </w:t>
      </w:r>
      <w:r w:rsidR="00AE5289" w:rsidRPr="00441998">
        <w:rPr>
          <w:sz w:val="26"/>
          <w:szCs w:val="26"/>
          <w:lang w:val="nl-NL"/>
        </w:rPr>
        <w:t xml:space="preserve">Lãi suất cho vay: </w:t>
      </w:r>
      <w:r>
        <w:rPr>
          <w:b/>
          <w:sz w:val="26"/>
          <w:szCs w:val="26"/>
          <w:lang w:val="nl-NL"/>
        </w:rPr>
        <w:t>{GN.Lãi suất vay}</w:t>
      </w:r>
      <w:r w:rsidR="00441998">
        <w:rPr>
          <w:sz w:val="26"/>
          <w:szCs w:val="26"/>
          <w:lang w:val="nl-NL"/>
        </w:rPr>
        <w:t>%/năm;</w:t>
      </w:r>
      <w:r>
        <w:rPr>
          <w:sz w:val="26"/>
          <w:szCs w:val="26"/>
          <w:lang w:val="nl-NL"/>
        </w:rPr>
        <w:t xml:space="preserve"> {GN.Phương pháp xác định lãi suất điều chỉnh}</w:t>
      </w:r>
    </w:p>
    <w:p w:rsidR="00AE5289" w:rsidRPr="00441998" w:rsidRDefault="00D67EE2" w:rsidP="00D67EE2">
      <w:pPr>
        <w:suppressAutoHyphens/>
        <w:ind w:firstLine="567"/>
        <w:jc w:val="both"/>
        <w:rPr>
          <w:sz w:val="26"/>
          <w:szCs w:val="26"/>
          <w:lang w:val="nl-NL"/>
        </w:rPr>
      </w:pPr>
      <w:r>
        <w:rPr>
          <w:sz w:val="26"/>
          <w:szCs w:val="26"/>
          <w:lang w:val="nl-NL"/>
        </w:rPr>
        <w:t xml:space="preserve">- </w:t>
      </w:r>
      <w:r w:rsidR="00AE5289" w:rsidRPr="00441998">
        <w:rPr>
          <w:sz w:val="26"/>
          <w:szCs w:val="26"/>
          <w:lang w:val="nl-NL"/>
        </w:rPr>
        <w:t xml:space="preserve">Lãi suất nợ quá hạn: </w:t>
      </w:r>
      <w:r>
        <w:rPr>
          <w:sz w:val="26"/>
          <w:szCs w:val="26"/>
          <w:lang w:val="nl-NL"/>
        </w:rPr>
        <w:t>{HĐTD.Lãi suất quá hạn}</w:t>
      </w:r>
      <w:r w:rsidR="00AE5289" w:rsidRPr="00441998">
        <w:rPr>
          <w:sz w:val="26"/>
          <w:szCs w:val="26"/>
          <w:lang w:val="nl-NL"/>
        </w:rPr>
        <w:t xml:space="preserve">; Lãi chậm trả: </w:t>
      </w:r>
      <w:r>
        <w:rPr>
          <w:sz w:val="26"/>
          <w:szCs w:val="26"/>
          <w:lang w:val="nl-NL"/>
        </w:rPr>
        <w:t>{HĐTD.Lãi suất chậm trả}</w:t>
      </w:r>
      <w:r w:rsidR="00AE5289" w:rsidRPr="00441998">
        <w:rPr>
          <w:sz w:val="26"/>
          <w:szCs w:val="26"/>
          <w:lang w:val="nl-NL"/>
        </w:rPr>
        <w:t>.</w:t>
      </w:r>
    </w:p>
    <w:p w:rsidR="00AE5289" w:rsidRPr="00441998" w:rsidRDefault="00A9571C" w:rsidP="00D67EE2">
      <w:pPr>
        <w:suppressAutoHyphens/>
        <w:ind w:firstLine="567"/>
        <w:jc w:val="both"/>
        <w:rPr>
          <w:sz w:val="26"/>
          <w:szCs w:val="26"/>
          <w:lang w:val="nl-NL"/>
        </w:rPr>
      </w:pPr>
      <w:r w:rsidRPr="00441998">
        <w:rPr>
          <w:sz w:val="26"/>
          <w:szCs w:val="26"/>
          <w:lang w:val="nl-NL"/>
        </w:rPr>
        <w:t xml:space="preserve">- </w:t>
      </w:r>
      <w:r w:rsidR="00C627EA" w:rsidRPr="00441998">
        <w:rPr>
          <w:sz w:val="26"/>
          <w:szCs w:val="26"/>
          <w:lang w:val="nl-NL"/>
        </w:rPr>
        <w:t>Kiến nghị khác</w:t>
      </w:r>
      <w:r w:rsidR="00AE5289" w:rsidRPr="00441998">
        <w:rPr>
          <w:sz w:val="26"/>
          <w:szCs w:val="26"/>
          <w:lang w:val="nl-NL"/>
        </w:rPr>
        <w:t>:</w:t>
      </w:r>
      <w:r w:rsidR="00C627EA" w:rsidRPr="00441998">
        <w:rPr>
          <w:sz w:val="26"/>
          <w:szCs w:val="26"/>
          <w:lang w:val="nl-NL"/>
        </w:rPr>
        <w:t xml:space="preserve">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Pr="0012434D" w:rsidRDefault="00C627EA" w:rsidP="00D67EE2">
            <w:pPr>
              <w:suppressAutoHyphens/>
              <w:jc w:val="center"/>
              <w:rPr>
                <w:i/>
                <w:sz w:val="26"/>
                <w:szCs w:val="26"/>
                <w:lang w:val="nl-NL"/>
              </w:rPr>
            </w:pPr>
            <w:r w:rsidRPr="0012434D">
              <w:rPr>
                <w:i/>
                <w:sz w:val="26"/>
                <w:szCs w:val="26"/>
                <w:lang w:val="nl-NL"/>
              </w:rPr>
              <w:t>{Địa danh}, ngày {Ngày} tháng {Tháng} năm {Năm}</w:t>
            </w:r>
          </w:p>
          <w:p w:rsidR="00C627EA" w:rsidRPr="0012434D" w:rsidRDefault="00C627EA" w:rsidP="00D67EE2">
            <w:pPr>
              <w:suppressAutoHyphens/>
              <w:jc w:val="center"/>
              <w:rPr>
                <w:b/>
                <w:sz w:val="26"/>
                <w:szCs w:val="26"/>
                <w:lang w:val="nl-NL"/>
              </w:rPr>
            </w:pPr>
            <w:r w:rsidRPr="0012434D">
              <w:rPr>
                <w:b/>
                <w:sz w:val="26"/>
                <w:szCs w:val="26"/>
                <w:lang w:val="nl-NL"/>
              </w:rPr>
              <w:t>NGƯỜI QUẢN LÝ NỢ CHO VAY</w:t>
            </w:r>
          </w:p>
          <w:p w:rsidR="00C627EA" w:rsidRPr="0012434D" w:rsidRDefault="00C627EA" w:rsidP="00D67EE2">
            <w:pPr>
              <w:suppressAutoHyphens/>
              <w:jc w:val="center"/>
              <w:rPr>
                <w:i/>
                <w:sz w:val="26"/>
                <w:szCs w:val="26"/>
                <w:lang w:val="nl-NL"/>
              </w:rPr>
            </w:pPr>
            <w:r w:rsidRPr="0012434D">
              <w:rPr>
                <w:i/>
                <w:szCs w:val="26"/>
                <w:lang w:val="nl-NL"/>
              </w:rPr>
              <w:t>(Ký, ghi rõ họ tên)</w:t>
            </w:r>
          </w:p>
        </w:tc>
      </w:tr>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Pr="00D67EE2" w:rsidRDefault="00C627EA" w:rsidP="00D67EE2">
            <w:pPr>
              <w:suppressAutoHyphens/>
              <w:jc w:val="center"/>
              <w:rPr>
                <w:sz w:val="26"/>
                <w:szCs w:val="26"/>
                <w:lang w:val="nl-NL"/>
              </w:rPr>
            </w:pPr>
          </w:p>
          <w:p w:rsidR="00C627EA" w:rsidRDefault="00C627EA" w:rsidP="00D67EE2">
            <w:pPr>
              <w:suppressAutoHyphens/>
              <w:jc w:val="center"/>
              <w:rPr>
                <w:sz w:val="26"/>
                <w:szCs w:val="26"/>
                <w:lang w:val="nl-NL"/>
              </w:rPr>
            </w:pPr>
          </w:p>
          <w:p w:rsidR="00D67EE2" w:rsidRPr="00D67EE2" w:rsidRDefault="00D67EE2" w:rsidP="00D67EE2">
            <w:pPr>
              <w:suppressAutoHyphens/>
              <w:jc w:val="center"/>
              <w:rPr>
                <w:sz w:val="26"/>
                <w:szCs w:val="26"/>
                <w:lang w:val="nl-NL"/>
              </w:rPr>
            </w:pPr>
          </w:p>
          <w:p w:rsidR="00C627EA" w:rsidRPr="00D67EE2" w:rsidRDefault="00C627EA" w:rsidP="00D67EE2">
            <w:pPr>
              <w:suppressAutoHyphens/>
              <w:jc w:val="center"/>
              <w:rPr>
                <w:sz w:val="26"/>
                <w:szCs w:val="26"/>
                <w:lang w:val="nl-NL"/>
              </w:rPr>
            </w:pPr>
          </w:p>
          <w:p w:rsidR="00C627EA" w:rsidRPr="00A9571C" w:rsidRDefault="00C627EA" w:rsidP="00D67EE2">
            <w:pPr>
              <w:suppressAutoHyphens/>
              <w:jc w:val="center"/>
              <w:rPr>
                <w:b/>
                <w:sz w:val="26"/>
                <w:szCs w:val="26"/>
                <w:lang w:val="nl-NL"/>
              </w:rPr>
            </w:pPr>
            <w:r w:rsidRPr="00A9571C">
              <w:rPr>
                <w:b/>
                <w:sz w:val="26"/>
                <w:szCs w:val="26"/>
                <w:lang w:val="nl-NL"/>
              </w:rPr>
              <w:t>{Tên người dùng}</w:t>
            </w:r>
          </w:p>
        </w:tc>
      </w:tr>
    </w:tbl>
    <w:p w:rsidR="002959EE" w:rsidRDefault="002959EE" w:rsidP="00D67EE2">
      <w:pPr>
        <w:tabs>
          <w:tab w:val="left" w:pos="567"/>
          <w:tab w:val="left" w:pos="720"/>
        </w:tabs>
        <w:rPr>
          <w:b/>
          <w:bCs/>
          <w:color w:val="000000"/>
          <w:sz w:val="26"/>
          <w:szCs w:val="26"/>
          <w:lang w:val="nl-NL"/>
        </w:rPr>
      </w:pPr>
    </w:p>
    <w:p w:rsidR="00AE5289" w:rsidRPr="00AE5289" w:rsidRDefault="009E2234" w:rsidP="00D67EE2">
      <w:pPr>
        <w:ind w:firstLine="567"/>
        <w:rPr>
          <w:b/>
          <w:bCs/>
          <w:color w:val="000000"/>
          <w:sz w:val="26"/>
          <w:szCs w:val="26"/>
          <w:lang w:val="nl-NL"/>
        </w:rPr>
      </w:pPr>
      <w:r>
        <w:rPr>
          <w:b/>
          <w:bCs/>
          <w:color w:val="000000"/>
          <w:sz w:val="26"/>
          <w:szCs w:val="26"/>
          <w:lang w:val="nl-NL"/>
        </w:rPr>
        <w:t xml:space="preserve">IV. </w:t>
      </w:r>
      <w:r w:rsidR="00AE5289" w:rsidRPr="00AE5289">
        <w:rPr>
          <w:b/>
          <w:bCs/>
          <w:color w:val="000000"/>
          <w:sz w:val="26"/>
          <w:szCs w:val="26"/>
          <w:lang w:val="nl-NL"/>
        </w:rPr>
        <w:t>Ý KIẾN CỦA NGƯỜI KIỂM SOÁT KHOẢN VAY</w:t>
      </w:r>
    </w:p>
    <w:p w:rsidR="00AE5289" w:rsidRPr="00AE5289" w:rsidRDefault="00A9571C" w:rsidP="00D67EE2">
      <w:pPr>
        <w:spacing w:after="200"/>
        <w:ind w:firstLine="567"/>
        <w:contextualSpacing/>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Đồng ý với đề xuất giải ng</w:t>
      </w:r>
      <w:r w:rsidR="00C627EA">
        <w:rPr>
          <w:color w:val="000000"/>
          <w:sz w:val="26"/>
          <w:szCs w:val="26"/>
          <w:lang w:val="pt-BR"/>
        </w:rPr>
        <w:t>ân của Người quản lý nợ cho vay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Pr="0012434D" w:rsidRDefault="00DC62FC" w:rsidP="00D67EE2">
            <w:pPr>
              <w:suppressAutoHyphens/>
              <w:jc w:val="center"/>
              <w:rPr>
                <w:i/>
                <w:sz w:val="26"/>
                <w:szCs w:val="26"/>
                <w:lang w:val="nl-NL"/>
              </w:rPr>
            </w:pPr>
            <w:r w:rsidRPr="00DC62FC">
              <w:rPr>
                <w:i/>
                <w:sz w:val="26"/>
                <w:szCs w:val="26"/>
                <w:lang w:val="nl-NL"/>
              </w:rPr>
              <w:t>{Địa danh}, ngày {Ngày} tháng {Tháng} năm {Năm}</w:t>
            </w:r>
          </w:p>
          <w:p w:rsidR="00C627EA" w:rsidRPr="0012434D" w:rsidRDefault="00C627EA" w:rsidP="00D67EE2">
            <w:pPr>
              <w:suppressAutoHyphens/>
              <w:jc w:val="center"/>
              <w:rPr>
                <w:b/>
                <w:sz w:val="26"/>
                <w:szCs w:val="26"/>
                <w:lang w:val="nl-NL"/>
              </w:rPr>
            </w:pPr>
            <w:r w:rsidRPr="0012434D">
              <w:rPr>
                <w:b/>
                <w:sz w:val="26"/>
                <w:szCs w:val="26"/>
                <w:lang w:val="nl-NL"/>
              </w:rPr>
              <w:t xml:space="preserve">NGƯỜI </w:t>
            </w:r>
            <w:r>
              <w:rPr>
                <w:b/>
                <w:sz w:val="26"/>
                <w:szCs w:val="26"/>
                <w:lang w:val="nl-NL"/>
              </w:rPr>
              <w:t>KIỂM SOÁT KHOẢN</w:t>
            </w:r>
            <w:r w:rsidRPr="0012434D">
              <w:rPr>
                <w:b/>
                <w:sz w:val="26"/>
                <w:szCs w:val="26"/>
                <w:lang w:val="nl-NL"/>
              </w:rPr>
              <w:t xml:space="preserve"> VAY</w:t>
            </w:r>
          </w:p>
          <w:p w:rsidR="00C627EA" w:rsidRPr="0012434D" w:rsidRDefault="00C627EA" w:rsidP="00D67EE2">
            <w:pPr>
              <w:suppressAutoHyphens/>
              <w:jc w:val="center"/>
              <w:rPr>
                <w:i/>
                <w:sz w:val="26"/>
                <w:szCs w:val="26"/>
                <w:lang w:val="nl-NL"/>
              </w:rPr>
            </w:pPr>
            <w:r w:rsidRPr="0012434D">
              <w:rPr>
                <w:i/>
                <w:szCs w:val="26"/>
                <w:lang w:val="nl-NL"/>
              </w:rPr>
              <w:t>(Ký, ghi rõ họ tên)</w:t>
            </w:r>
          </w:p>
        </w:tc>
      </w:tr>
      <w:tr w:rsidR="00C627EA" w:rsidTr="00DC62FC">
        <w:tc>
          <w:tcPr>
            <w:tcW w:w="1997" w:type="pct"/>
          </w:tcPr>
          <w:p w:rsidR="00C627EA" w:rsidRDefault="00C627EA" w:rsidP="00D67EE2">
            <w:pPr>
              <w:suppressAutoHyphens/>
              <w:jc w:val="both"/>
              <w:rPr>
                <w:sz w:val="26"/>
                <w:szCs w:val="26"/>
                <w:lang w:val="nl-NL"/>
              </w:rPr>
            </w:pPr>
          </w:p>
        </w:tc>
        <w:tc>
          <w:tcPr>
            <w:tcW w:w="3003" w:type="pct"/>
          </w:tcPr>
          <w:p w:rsidR="00C627EA" w:rsidRDefault="00C627EA" w:rsidP="00D67EE2">
            <w:pPr>
              <w:suppressAutoHyphens/>
              <w:jc w:val="center"/>
              <w:rPr>
                <w:i/>
                <w:sz w:val="26"/>
                <w:szCs w:val="26"/>
                <w:lang w:val="nl-NL"/>
              </w:rPr>
            </w:pPr>
          </w:p>
          <w:p w:rsidR="00C627EA" w:rsidRDefault="00C627EA" w:rsidP="00D67EE2">
            <w:pPr>
              <w:suppressAutoHyphens/>
              <w:jc w:val="center"/>
              <w:rPr>
                <w:i/>
                <w:sz w:val="26"/>
                <w:szCs w:val="26"/>
                <w:lang w:val="nl-NL"/>
              </w:rPr>
            </w:pPr>
          </w:p>
          <w:p w:rsidR="00C627EA" w:rsidRDefault="00C627EA" w:rsidP="00D67EE2">
            <w:pPr>
              <w:suppressAutoHyphens/>
              <w:jc w:val="center"/>
              <w:rPr>
                <w:i/>
                <w:sz w:val="26"/>
                <w:szCs w:val="26"/>
                <w:lang w:val="nl-NL"/>
              </w:rPr>
            </w:pPr>
          </w:p>
          <w:p w:rsidR="00C627EA" w:rsidRPr="00C627EA" w:rsidRDefault="00C627EA" w:rsidP="00D67EE2">
            <w:pPr>
              <w:suppressAutoHyphens/>
              <w:jc w:val="center"/>
              <w:rPr>
                <w:b/>
                <w:sz w:val="26"/>
                <w:szCs w:val="26"/>
                <w:lang w:val="nl-NL"/>
              </w:rPr>
            </w:pPr>
            <w:r w:rsidRPr="00C627EA">
              <w:rPr>
                <w:b/>
                <w:sz w:val="26"/>
                <w:szCs w:val="26"/>
                <w:lang w:val="nl-NL"/>
              </w:rPr>
              <w:t>{Người kiểm soát}</w:t>
            </w:r>
          </w:p>
        </w:tc>
      </w:tr>
    </w:tbl>
    <w:p w:rsidR="00AE5289" w:rsidRPr="00AE5289" w:rsidRDefault="00AE5289" w:rsidP="00D67EE2">
      <w:pPr>
        <w:tabs>
          <w:tab w:val="left" w:pos="720"/>
          <w:tab w:val="left" w:pos="1485"/>
        </w:tabs>
        <w:jc w:val="center"/>
        <w:rPr>
          <w:b/>
          <w:bCs/>
          <w:color w:val="000000"/>
          <w:sz w:val="26"/>
          <w:szCs w:val="26"/>
          <w:lang w:val="nl-NL"/>
        </w:rPr>
      </w:pPr>
    </w:p>
    <w:p w:rsidR="00AE5289" w:rsidRPr="00AE5289" w:rsidRDefault="009E2234" w:rsidP="00D67EE2">
      <w:pPr>
        <w:ind w:firstLine="567"/>
        <w:rPr>
          <w:b/>
          <w:bCs/>
          <w:color w:val="000000"/>
          <w:sz w:val="26"/>
          <w:szCs w:val="26"/>
          <w:lang w:val="nl-NL"/>
        </w:rPr>
      </w:pPr>
      <w:r>
        <w:rPr>
          <w:b/>
          <w:bCs/>
          <w:color w:val="000000"/>
          <w:sz w:val="26"/>
          <w:szCs w:val="26"/>
          <w:lang w:val="nl-NL"/>
        </w:rPr>
        <w:t xml:space="preserve">V. </w:t>
      </w:r>
      <w:r w:rsidR="00AE5289" w:rsidRPr="00AE5289">
        <w:rPr>
          <w:b/>
          <w:bCs/>
          <w:color w:val="000000"/>
          <w:sz w:val="26"/>
          <w:szCs w:val="26"/>
          <w:lang w:val="nl-NL"/>
        </w:rPr>
        <w:t>PHÊ DUYỆT CỦA GIÁM ĐỐC</w:t>
      </w:r>
    </w:p>
    <w:p w:rsidR="0029156F" w:rsidRDefault="00A9571C" w:rsidP="00D67EE2">
      <w:pPr>
        <w:spacing w:after="200"/>
        <w:ind w:firstLine="567"/>
        <w:contextualSpacing/>
        <w:jc w:val="both"/>
        <w:rPr>
          <w:color w:val="000000"/>
          <w:sz w:val="26"/>
          <w:szCs w:val="26"/>
          <w:lang w:val="pt-BR"/>
        </w:rPr>
      </w:pPr>
      <w:r>
        <w:rPr>
          <w:color w:val="000000"/>
          <w:sz w:val="26"/>
          <w:szCs w:val="26"/>
          <w:lang w:val="pt-BR"/>
        </w:rPr>
        <w:lastRenderedPageBreak/>
        <w:t xml:space="preserve">- </w:t>
      </w:r>
      <w:r w:rsidR="00AE5289" w:rsidRPr="00AE5289">
        <w:rPr>
          <w:color w:val="000000"/>
          <w:sz w:val="26"/>
          <w:szCs w:val="26"/>
          <w:lang w:val="pt-BR"/>
        </w:rPr>
        <w:t>Phê duyệt giải ngân theo đề xuất giải ngân của Người quản lý nợ cho vay và Người kiểm soát khoản vay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441998" w:rsidRPr="00441998" w:rsidTr="00DC62FC">
        <w:trPr>
          <w:trHeight w:val="558"/>
        </w:trPr>
        <w:tc>
          <w:tcPr>
            <w:tcW w:w="1997" w:type="pct"/>
          </w:tcPr>
          <w:p w:rsidR="00441998" w:rsidRPr="00441998" w:rsidRDefault="00441998" w:rsidP="00D67EE2">
            <w:pPr>
              <w:jc w:val="both"/>
              <w:rPr>
                <w:sz w:val="26"/>
                <w:szCs w:val="26"/>
              </w:rPr>
            </w:pPr>
          </w:p>
        </w:tc>
        <w:tc>
          <w:tcPr>
            <w:tcW w:w="3003" w:type="pct"/>
          </w:tcPr>
          <w:p w:rsidR="00441998" w:rsidRPr="00441998" w:rsidRDefault="00DC62FC" w:rsidP="00D67EE2">
            <w:pPr>
              <w:tabs>
                <w:tab w:val="left" w:pos="180"/>
              </w:tabs>
              <w:jc w:val="center"/>
              <w:rPr>
                <w:i/>
                <w:sz w:val="26"/>
                <w:szCs w:val="26"/>
              </w:rPr>
            </w:pPr>
            <w:r w:rsidRPr="00DC62FC">
              <w:rPr>
                <w:i/>
                <w:sz w:val="26"/>
                <w:szCs w:val="26"/>
              </w:rPr>
              <w:t>{Địa danh}, ngày {Ngày} tháng {Tháng} năm {Năm}</w:t>
            </w:r>
          </w:p>
          <w:p w:rsidR="00441998" w:rsidRPr="00441998" w:rsidRDefault="00441998" w:rsidP="00D67EE2">
            <w:pPr>
              <w:tabs>
                <w:tab w:val="left" w:pos="180"/>
              </w:tabs>
              <w:jc w:val="center"/>
              <w:rPr>
                <w:b/>
                <w:i/>
                <w:sz w:val="26"/>
                <w:szCs w:val="26"/>
              </w:rPr>
            </w:pPr>
            <w:r w:rsidRPr="00441998">
              <w:rPr>
                <w:b/>
                <w:sz w:val="26"/>
                <w:szCs w:val="26"/>
              </w:rPr>
              <w:t>GIÁM ĐỐC</w:t>
            </w:r>
          </w:p>
          <w:p w:rsidR="00441998" w:rsidRPr="00441998" w:rsidRDefault="00441998" w:rsidP="00D67EE2">
            <w:pPr>
              <w:tabs>
                <w:tab w:val="left" w:pos="180"/>
              </w:tabs>
              <w:jc w:val="center"/>
              <w:rPr>
                <w:b/>
                <w:szCs w:val="26"/>
              </w:rPr>
            </w:pPr>
            <w:r w:rsidRPr="00441998">
              <w:rPr>
                <w:i/>
                <w:szCs w:val="26"/>
              </w:rPr>
              <w:t>(Ký, ghi rõ họ tên, đóng dấu)</w:t>
            </w:r>
          </w:p>
        </w:tc>
      </w:tr>
    </w:tbl>
    <w:p w:rsidR="00441998" w:rsidRPr="00441998" w:rsidRDefault="00441998" w:rsidP="00D67EE2">
      <w:pPr>
        <w:spacing w:after="200"/>
        <w:contextualSpacing/>
        <w:jc w:val="both"/>
        <w:rPr>
          <w:color w:val="000000"/>
          <w:sz w:val="26"/>
          <w:szCs w:val="26"/>
          <w:lang w:val="pt-BR"/>
        </w:rPr>
      </w:pPr>
    </w:p>
    <w:sectPr w:rsidR="00441998" w:rsidRPr="00441998" w:rsidSect="00DC62FC">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BD4" w:rsidRDefault="00B37BD4" w:rsidP="00E738F3">
      <w:r>
        <w:separator/>
      </w:r>
    </w:p>
  </w:endnote>
  <w:endnote w:type="continuationSeparator" w:id="0">
    <w:p w:rsidR="00B37BD4" w:rsidRDefault="00B37BD4" w:rsidP="00E7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BD4" w:rsidRDefault="00B37BD4" w:rsidP="00E738F3">
      <w:r>
        <w:separator/>
      </w:r>
    </w:p>
  </w:footnote>
  <w:footnote w:type="continuationSeparator" w:id="0">
    <w:p w:rsidR="00B37BD4" w:rsidRDefault="00B37BD4" w:rsidP="00E73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7176171"/>
      <w:docPartObj>
        <w:docPartGallery w:val="Page Numbers (Top of Page)"/>
        <w:docPartUnique/>
      </w:docPartObj>
    </w:sdtPr>
    <w:sdtEndPr>
      <w:rPr>
        <w:noProof/>
        <w:sz w:val="26"/>
      </w:rPr>
    </w:sdtEndPr>
    <w:sdtContent>
      <w:p w:rsidR="009E2234" w:rsidRPr="00D67EE2" w:rsidRDefault="00D67EE2" w:rsidP="00D67EE2">
        <w:pPr>
          <w:pStyle w:val="Header"/>
          <w:jc w:val="center"/>
          <w:rPr>
            <w:sz w:val="26"/>
          </w:rPr>
        </w:pPr>
        <w:r w:rsidRPr="00D67EE2">
          <w:rPr>
            <w:sz w:val="26"/>
          </w:rPr>
          <w:fldChar w:fldCharType="begin"/>
        </w:r>
        <w:r w:rsidRPr="00D67EE2">
          <w:rPr>
            <w:sz w:val="26"/>
          </w:rPr>
          <w:instrText xml:space="preserve"> PAGE   \* MERGEFORMAT </w:instrText>
        </w:r>
        <w:r w:rsidRPr="00D67EE2">
          <w:rPr>
            <w:sz w:val="26"/>
          </w:rPr>
          <w:fldChar w:fldCharType="separate"/>
        </w:r>
        <w:r w:rsidR="00057498">
          <w:rPr>
            <w:noProof/>
            <w:sz w:val="26"/>
          </w:rPr>
          <w:t>2</w:t>
        </w:r>
        <w:r w:rsidRPr="00D67EE2">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2FC" w:rsidRDefault="00D10359" w:rsidP="00DC62FC">
    <w:pPr>
      <w:pStyle w:val="Header"/>
      <w:tabs>
        <w:tab w:val="clear" w:pos="4680"/>
        <w:tab w:val="clear" w:pos="9360"/>
      </w:tabs>
      <w:jc w:val="right"/>
    </w:pPr>
    <w:r>
      <w:rPr>
        <w:b/>
        <w:bCs/>
        <w:color w:val="000000"/>
        <w:szCs w:val="26"/>
      </w:rPr>
      <w:t>Mẫu số 0</w:t>
    </w:r>
    <w:r>
      <w:rPr>
        <w:b/>
        <w:bCs/>
        <w:color w:val="000000"/>
        <w:szCs w:val="26"/>
        <w:lang w:val="en-US"/>
      </w:rPr>
      <w:t>9</w:t>
    </w:r>
    <w:r w:rsidR="00DC62FC" w:rsidRPr="00BF33AA">
      <w:rPr>
        <w:b/>
        <w:bCs/>
        <w:color w:val="000000"/>
        <w:szCs w:val="26"/>
      </w:rPr>
      <w:t>/ĐXGN-PN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3">
    <w:nsid w:val="021B0553"/>
    <w:multiLevelType w:val="hybridMultilevel"/>
    <w:tmpl w:val="EA32FF4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0"/>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DE"/>
    <w:rsid w:val="00011B8C"/>
    <w:rsid w:val="00025CF6"/>
    <w:rsid w:val="0002745B"/>
    <w:rsid w:val="00056A5B"/>
    <w:rsid w:val="00057498"/>
    <w:rsid w:val="00072AD9"/>
    <w:rsid w:val="00074808"/>
    <w:rsid w:val="00075FE9"/>
    <w:rsid w:val="00082721"/>
    <w:rsid w:val="00082814"/>
    <w:rsid w:val="000B298F"/>
    <w:rsid w:val="000F0276"/>
    <w:rsid w:val="00110667"/>
    <w:rsid w:val="0011455B"/>
    <w:rsid w:val="001175AF"/>
    <w:rsid w:val="00124309"/>
    <w:rsid w:val="00127C2C"/>
    <w:rsid w:val="001367FB"/>
    <w:rsid w:val="00154BF0"/>
    <w:rsid w:val="0016440C"/>
    <w:rsid w:val="001732EE"/>
    <w:rsid w:val="001814E8"/>
    <w:rsid w:val="001916C6"/>
    <w:rsid w:val="00195716"/>
    <w:rsid w:val="001B16EC"/>
    <w:rsid w:val="00204A8F"/>
    <w:rsid w:val="002214AD"/>
    <w:rsid w:val="0023136D"/>
    <w:rsid w:val="00253757"/>
    <w:rsid w:val="002628FA"/>
    <w:rsid w:val="00262E8F"/>
    <w:rsid w:val="00280741"/>
    <w:rsid w:val="0029156F"/>
    <w:rsid w:val="002959EE"/>
    <w:rsid w:val="002A11AD"/>
    <w:rsid w:val="002A1342"/>
    <w:rsid w:val="002B0C50"/>
    <w:rsid w:val="002B439D"/>
    <w:rsid w:val="002B598C"/>
    <w:rsid w:val="002D7168"/>
    <w:rsid w:val="002E2131"/>
    <w:rsid w:val="002E7331"/>
    <w:rsid w:val="002F6448"/>
    <w:rsid w:val="00320210"/>
    <w:rsid w:val="003278D5"/>
    <w:rsid w:val="00330A3A"/>
    <w:rsid w:val="00340304"/>
    <w:rsid w:val="00392F46"/>
    <w:rsid w:val="003A2282"/>
    <w:rsid w:val="003A23AD"/>
    <w:rsid w:val="003B07AA"/>
    <w:rsid w:val="003B558A"/>
    <w:rsid w:val="003C1FB4"/>
    <w:rsid w:val="003D6160"/>
    <w:rsid w:val="004017E0"/>
    <w:rsid w:val="00441998"/>
    <w:rsid w:val="00447245"/>
    <w:rsid w:val="00454A12"/>
    <w:rsid w:val="00464E13"/>
    <w:rsid w:val="00475365"/>
    <w:rsid w:val="00483AA0"/>
    <w:rsid w:val="004974ED"/>
    <w:rsid w:val="004A1940"/>
    <w:rsid w:val="004A5615"/>
    <w:rsid w:val="004A6F6B"/>
    <w:rsid w:val="004B00D1"/>
    <w:rsid w:val="004B2F4C"/>
    <w:rsid w:val="004C76DF"/>
    <w:rsid w:val="004D0602"/>
    <w:rsid w:val="004D2D4F"/>
    <w:rsid w:val="004D47F5"/>
    <w:rsid w:val="004E180A"/>
    <w:rsid w:val="004F1FA9"/>
    <w:rsid w:val="004F53DA"/>
    <w:rsid w:val="004F5DAB"/>
    <w:rsid w:val="004F6E19"/>
    <w:rsid w:val="005432FC"/>
    <w:rsid w:val="0055538E"/>
    <w:rsid w:val="00572580"/>
    <w:rsid w:val="005738BC"/>
    <w:rsid w:val="005943BD"/>
    <w:rsid w:val="005F28A0"/>
    <w:rsid w:val="005F7A63"/>
    <w:rsid w:val="0061593B"/>
    <w:rsid w:val="00632EA4"/>
    <w:rsid w:val="00682503"/>
    <w:rsid w:val="00686C39"/>
    <w:rsid w:val="0069216B"/>
    <w:rsid w:val="006D34EA"/>
    <w:rsid w:val="006D7493"/>
    <w:rsid w:val="006F0784"/>
    <w:rsid w:val="006F125E"/>
    <w:rsid w:val="006F2E79"/>
    <w:rsid w:val="006F45BF"/>
    <w:rsid w:val="006F558F"/>
    <w:rsid w:val="006F782B"/>
    <w:rsid w:val="00703335"/>
    <w:rsid w:val="00717AD9"/>
    <w:rsid w:val="00724D11"/>
    <w:rsid w:val="007373FC"/>
    <w:rsid w:val="00742D0D"/>
    <w:rsid w:val="007773F0"/>
    <w:rsid w:val="00787A0D"/>
    <w:rsid w:val="007B0126"/>
    <w:rsid w:val="007B03BB"/>
    <w:rsid w:val="007B47D0"/>
    <w:rsid w:val="007B7F61"/>
    <w:rsid w:val="007D0C6F"/>
    <w:rsid w:val="007E4B98"/>
    <w:rsid w:val="007E64AF"/>
    <w:rsid w:val="00815F0C"/>
    <w:rsid w:val="00827B74"/>
    <w:rsid w:val="00837561"/>
    <w:rsid w:val="008421E7"/>
    <w:rsid w:val="008610C2"/>
    <w:rsid w:val="00861B7A"/>
    <w:rsid w:val="00882B5A"/>
    <w:rsid w:val="0088729F"/>
    <w:rsid w:val="008916D6"/>
    <w:rsid w:val="008A11A5"/>
    <w:rsid w:val="008A6244"/>
    <w:rsid w:val="008B4D36"/>
    <w:rsid w:val="008B4F01"/>
    <w:rsid w:val="008C299B"/>
    <w:rsid w:val="008E0437"/>
    <w:rsid w:val="008E1632"/>
    <w:rsid w:val="008F261E"/>
    <w:rsid w:val="008F61F8"/>
    <w:rsid w:val="009003CB"/>
    <w:rsid w:val="00907222"/>
    <w:rsid w:val="00917FDE"/>
    <w:rsid w:val="009262F2"/>
    <w:rsid w:val="00950558"/>
    <w:rsid w:val="00953F1F"/>
    <w:rsid w:val="00963E03"/>
    <w:rsid w:val="00967A14"/>
    <w:rsid w:val="00984172"/>
    <w:rsid w:val="00994B8F"/>
    <w:rsid w:val="009C10F0"/>
    <w:rsid w:val="009C1212"/>
    <w:rsid w:val="009D4489"/>
    <w:rsid w:val="009E20A2"/>
    <w:rsid w:val="009E2234"/>
    <w:rsid w:val="00A10314"/>
    <w:rsid w:val="00A13960"/>
    <w:rsid w:val="00A333AB"/>
    <w:rsid w:val="00A45E0B"/>
    <w:rsid w:val="00A47E2F"/>
    <w:rsid w:val="00A7591A"/>
    <w:rsid w:val="00A85B9E"/>
    <w:rsid w:val="00A9571C"/>
    <w:rsid w:val="00AA3602"/>
    <w:rsid w:val="00AB3A57"/>
    <w:rsid w:val="00AB738D"/>
    <w:rsid w:val="00AE5289"/>
    <w:rsid w:val="00AF3500"/>
    <w:rsid w:val="00B05F86"/>
    <w:rsid w:val="00B12E22"/>
    <w:rsid w:val="00B15E94"/>
    <w:rsid w:val="00B2052C"/>
    <w:rsid w:val="00B23926"/>
    <w:rsid w:val="00B363F9"/>
    <w:rsid w:val="00B37BD4"/>
    <w:rsid w:val="00B46205"/>
    <w:rsid w:val="00B5598F"/>
    <w:rsid w:val="00B62D82"/>
    <w:rsid w:val="00B71E1B"/>
    <w:rsid w:val="00B732CF"/>
    <w:rsid w:val="00B74289"/>
    <w:rsid w:val="00B81CD2"/>
    <w:rsid w:val="00BA629F"/>
    <w:rsid w:val="00BA6B08"/>
    <w:rsid w:val="00BB14CC"/>
    <w:rsid w:val="00BF33AA"/>
    <w:rsid w:val="00BF33BD"/>
    <w:rsid w:val="00C31461"/>
    <w:rsid w:val="00C326A3"/>
    <w:rsid w:val="00C37E56"/>
    <w:rsid w:val="00C51F1E"/>
    <w:rsid w:val="00C627EA"/>
    <w:rsid w:val="00CA2BCE"/>
    <w:rsid w:val="00CF3A70"/>
    <w:rsid w:val="00D07507"/>
    <w:rsid w:val="00D10359"/>
    <w:rsid w:val="00D515C9"/>
    <w:rsid w:val="00D65DE0"/>
    <w:rsid w:val="00D67EE2"/>
    <w:rsid w:val="00D67F67"/>
    <w:rsid w:val="00D7084C"/>
    <w:rsid w:val="00D84A81"/>
    <w:rsid w:val="00D963ED"/>
    <w:rsid w:val="00D97932"/>
    <w:rsid w:val="00DB3823"/>
    <w:rsid w:val="00DB7204"/>
    <w:rsid w:val="00DC5C42"/>
    <w:rsid w:val="00DC62FC"/>
    <w:rsid w:val="00DD30B3"/>
    <w:rsid w:val="00DD4A93"/>
    <w:rsid w:val="00DD59FE"/>
    <w:rsid w:val="00DF27A0"/>
    <w:rsid w:val="00E033D7"/>
    <w:rsid w:val="00E05CA5"/>
    <w:rsid w:val="00E11318"/>
    <w:rsid w:val="00E25D4B"/>
    <w:rsid w:val="00E25F1A"/>
    <w:rsid w:val="00E41714"/>
    <w:rsid w:val="00E46D9B"/>
    <w:rsid w:val="00E61477"/>
    <w:rsid w:val="00E738F3"/>
    <w:rsid w:val="00E87ACC"/>
    <w:rsid w:val="00EB7166"/>
    <w:rsid w:val="00EC63DE"/>
    <w:rsid w:val="00ED5C40"/>
    <w:rsid w:val="00F01F45"/>
    <w:rsid w:val="00F05FAC"/>
    <w:rsid w:val="00F17F5E"/>
    <w:rsid w:val="00F22316"/>
    <w:rsid w:val="00F3236F"/>
    <w:rsid w:val="00F65702"/>
    <w:rsid w:val="00F720BE"/>
    <w:rsid w:val="00FA023E"/>
    <w:rsid w:val="00FA6E95"/>
    <w:rsid w:val="00FC0A6C"/>
    <w:rsid w:val="00FC2594"/>
    <w:rsid w:val="00FC5B39"/>
    <w:rsid w:val="00FC5CB6"/>
    <w:rsid w:val="00FC6719"/>
    <w:rsid w:val="00FD5149"/>
    <w:rsid w:val="00FE3087"/>
    <w:rsid w:val="00FF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131"/>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4199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A45E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131"/>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4199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A45E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3A22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06566">
      <w:bodyDiv w:val="1"/>
      <w:marLeft w:val="0"/>
      <w:marRight w:val="0"/>
      <w:marTop w:val="0"/>
      <w:marBottom w:val="0"/>
      <w:divBdr>
        <w:top w:val="none" w:sz="0" w:space="0" w:color="auto"/>
        <w:left w:val="none" w:sz="0" w:space="0" w:color="auto"/>
        <w:bottom w:val="none" w:sz="0" w:space="0" w:color="auto"/>
        <w:right w:val="none" w:sz="0" w:space="0" w:color="auto"/>
      </w:divBdr>
    </w:div>
    <w:div w:id="1032343996">
      <w:bodyDiv w:val="1"/>
      <w:marLeft w:val="0"/>
      <w:marRight w:val="0"/>
      <w:marTop w:val="0"/>
      <w:marBottom w:val="0"/>
      <w:divBdr>
        <w:top w:val="none" w:sz="0" w:space="0" w:color="auto"/>
        <w:left w:val="none" w:sz="0" w:space="0" w:color="auto"/>
        <w:bottom w:val="none" w:sz="0" w:space="0" w:color="auto"/>
        <w:right w:val="none" w:sz="0" w:space="0" w:color="auto"/>
      </w:divBdr>
    </w:div>
    <w:div w:id="1254583845">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DF2C3-6EA7-4A59-9AC3-0CC2053FC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5</cp:revision>
  <cp:lastPrinted>2017-06-16T02:27:00Z</cp:lastPrinted>
  <dcterms:created xsi:type="dcterms:W3CDTF">2023-10-03T03:37:00Z</dcterms:created>
  <dcterms:modified xsi:type="dcterms:W3CDTF">2023-10-04T02:45:00Z</dcterms:modified>
</cp:coreProperties>
</file>