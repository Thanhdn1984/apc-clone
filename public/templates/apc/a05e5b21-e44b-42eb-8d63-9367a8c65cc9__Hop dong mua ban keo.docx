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BED" w:rsidRPr="00A15972" w:rsidRDefault="00616BED" w:rsidP="00EA62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A15972">
        <w:rPr>
          <w:rFonts w:ascii="Times New Roman" w:hAnsi="Times New Roman" w:cs="Times New Roman"/>
          <w:b/>
          <w:sz w:val="24"/>
          <w:szCs w:val="26"/>
        </w:rPr>
        <w:t>CỘNG HOÀ XÃ HỘI CHỦ NGHĨA VIỆT NAM</w:t>
      </w:r>
    </w:p>
    <w:p w:rsidR="00616BED" w:rsidRPr="00A15972" w:rsidRDefault="00A15972" w:rsidP="00EA6263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B69C3" wp14:editId="62856276">
                <wp:simplePos x="0" y="0"/>
                <wp:positionH relativeFrom="margin">
                  <wp:align>center</wp:align>
                </wp:positionH>
                <wp:positionV relativeFrom="paragraph">
                  <wp:posOffset>202476</wp:posOffset>
                </wp:positionV>
                <wp:extent cx="2030818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0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95pt" to="159.9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" strokecolor="black ｛3040｝">
                <w10:wrap anchorx="margin"/>
              </v:line>
            </w:pict>
          </mc:Fallback>
        </mc:AlternateContent>
      </w:r>
      <w:r w:rsidR="00616BED" w:rsidRPr="00A15972">
        <w:rPr>
          <w:rFonts w:ascii="Times New Roman" w:hAnsi="Times New Roman" w:cs="Times New Roman"/>
          <w:b/>
          <w:sz w:val="26"/>
          <w:szCs w:val="26"/>
        </w:rPr>
        <w:t>Độc lập - Tự do - Hạnh phúc</w:t>
      </w:r>
    </w:p>
    <w:p w:rsidR="00616BED" w:rsidRDefault="00616BED" w:rsidP="00A8468B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616BED" w:rsidRPr="00A15972" w:rsidRDefault="00616BED" w:rsidP="00A8468B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A15972">
        <w:rPr>
          <w:rFonts w:ascii="Times New Roman" w:hAnsi="Times New Roman" w:cs="Times New Roman"/>
          <w:b/>
          <w:sz w:val="28"/>
          <w:szCs w:val="26"/>
        </w:rPr>
        <w:t>HỢP ĐỒ</w:t>
      </w:r>
      <w:r w:rsidR="00AA6BDA">
        <w:rPr>
          <w:rFonts w:ascii="Times New Roman" w:hAnsi="Times New Roman" w:cs="Times New Roman"/>
          <w:b/>
          <w:sz w:val="28"/>
          <w:szCs w:val="26"/>
        </w:rPr>
        <w:t>NG MUA BÁN</w:t>
      </w:r>
    </w:p>
    <w:p w:rsidR="00AA6BDA" w:rsidRDefault="00AA6BDA" w:rsidP="00AA6BDA">
      <w:pPr>
        <w:tabs>
          <w:tab w:val="left" w:leader="dot" w:pos="9356"/>
        </w:tabs>
        <w:spacing w:after="0" w:line="312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p w:rsidR="00616BED" w:rsidRPr="00AA6BDA" w:rsidRDefault="00616BED" w:rsidP="00AA6BDA">
      <w:pPr>
        <w:tabs>
          <w:tab w:val="left" w:leader="dot" w:pos="9356"/>
        </w:tabs>
        <w:spacing w:after="0" w:line="312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AA6BDA">
        <w:rPr>
          <w:rFonts w:ascii="Times New Roman" w:hAnsi="Times New Roman" w:cs="Times New Roman"/>
          <w:sz w:val="26"/>
          <w:szCs w:val="26"/>
        </w:rPr>
        <w:t xml:space="preserve">Hôm nay ngày  </w:t>
      </w:r>
      <w:r w:rsidR="00A15972" w:rsidRPr="00AA6BDA">
        <w:rPr>
          <w:rFonts w:ascii="Times New Roman" w:hAnsi="Times New Roman" w:cs="Times New Roman"/>
          <w:sz w:val="26"/>
          <w:szCs w:val="26"/>
        </w:rPr>
        <w:t>{Ngày} tháng {Tháng} năm {Năm}</w:t>
      </w:r>
      <w:r w:rsidRPr="00AA6BDA">
        <w:rPr>
          <w:rFonts w:ascii="Times New Roman" w:hAnsi="Times New Roman" w:cs="Times New Roman"/>
          <w:sz w:val="26"/>
          <w:szCs w:val="26"/>
        </w:rPr>
        <w:t xml:space="preserve">, </w:t>
      </w:r>
      <w:r w:rsidR="00A8468B" w:rsidRPr="00AA6BDA">
        <w:rPr>
          <w:rFonts w:ascii="Times New Roman" w:hAnsi="Times New Roman" w:cs="Times New Roman"/>
          <w:sz w:val="26"/>
          <w:szCs w:val="26"/>
        </w:rPr>
        <w:t>tại</w:t>
      </w:r>
      <w:r w:rsidR="000058E9" w:rsidRPr="00AA6BDA">
        <w:rPr>
          <w:rFonts w:ascii="Times New Roman" w:hAnsi="Times New Roman" w:cs="Times New Roman"/>
          <w:sz w:val="26"/>
          <w:szCs w:val="26"/>
        </w:rPr>
        <w:t xml:space="preserve"> [</w:t>
      </w:r>
      <w:r w:rsidR="00EA6263" w:rsidRPr="00AA6BDA">
        <w:rPr>
          <w:rFonts w:ascii="Times New Roman" w:hAnsi="Times New Roman" w:cs="Times New Roman"/>
          <w:sz w:val="26"/>
          <w:szCs w:val="26"/>
        </w:rPr>
        <w:t>UNC.</w:t>
      </w:r>
      <w:r w:rsidR="000058E9" w:rsidRPr="00AA6BDA">
        <w:rPr>
          <w:rFonts w:ascii="Times New Roman" w:hAnsi="Times New Roman" w:cs="Times New Roman"/>
          <w:sz w:val="26"/>
          <w:szCs w:val="26"/>
        </w:rPr>
        <w:t>Đị</w:t>
      </w:r>
      <w:r w:rsidR="00A15972" w:rsidRPr="00AA6BDA">
        <w:rPr>
          <w:rFonts w:ascii="Times New Roman" w:hAnsi="Times New Roman" w:cs="Times New Roman"/>
          <w:sz w:val="26"/>
          <w:szCs w:val="26"/>
        </w:rPr>
        <w:t>a chỉ]</w:t>
      </w:r>
      <w:r w:rsidRPr="00AA6BDA">
        <w:rPr>
          <w:rFonts w:ascii="Times New Roman" w:hAnsi="Times New Roman" w:cs="Times New Roman"/>
          <w:sz w:val="26"/>
          <w:szCs w:val="26"/>
        </w:rPr>
        <w:t xml:space="preserve">, chúng tôi gồm: </w:t>
      </w:r>
    </w:p>
    <w:p w:rsidR="00EA6263" w:rsidRPr="00A8468B" w:rsidRDefault="00EA6263" w:rsidP="00EA6263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 Bên Mua (</w:t>
      </w:r>
      <w:r w:rsidRPr="00A8468B">
        <w:rPr>
          <w:rFonts w:ascii="Times New Roman" w:hAnsi="Times New Roman" w:cs="Times New Roman"/>
          <w:b/>
          <w:sz w:val="26"/>
          <w:szCs w:val="26"/>
        </w:rPr>
        <w:t xml:space="preserve">Bên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r w:rsidRPr="00A8468B">
        <w:rPr>
          <w:rFonts w:ascii="Times New Roman" w:hAnsi="Times New Roman" w:cs="Times New Roman"/>
          <w:b/>
          <w:sz w:val="26"/>
          <w:szCs w:val="26"/>
        </w:rPr>
        <w:t>)</w:t>
      </w:r>
      <w:r w:rsidR="0059441A">
        <w:rPr>
          <w:rFonts w:ascii="Times New Roman" w:hAnsi="Times New Roman" w:cs="Times New Roman"/>
          <w:b/>
          <w:sz w:val="26"/>
          <w:szCs w:val="26"/>
        </w:rPr>
        <w:t>:</w:t>
      </w:r>
    </w:p>
    <w:p w:rsidR="00EA6263" w:rsidRDefault="00EA6263" w:rsidP="00EA6263">
      <w:pPr>
        <w:tabs>
          <w:tab w:val="left" w:leader="dot" w:pos="9356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{Danh xưng}</w:t>
      </w:r>
      <w:r w:rsidRPr="001E451C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{Tên khách hàng}</w:t>
      </w:r>
    </w:p>
    <w:p w:rsidR="00EA6263" w:rsidRDefault="00EA6263" w:rsidP="00EA626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{Loại giấy tờ tùy thân}</w:t>
      </w:r>
      <w:r w:rsidRPr="001E451C">
        <w:rPr>
          <w:rFonts w:ascii="Times New Roman" w:hAnsi="Times New Roman" w:cs="Times New Roman"/>
          <w:sz w:val="26"/>
          <w:szCs w:val="26"/>
        </w:rPr>
        <w:t xml:space="preserve"> số: </w:t>
      </w:r>
      <w:r>
        <w:rPr>
          <w:rFonts w:ascii="Times New Roman" w:hAnsi="Times New Roman" w:cs="Times New Roman"/>
          <w:sz w:val="26"/>
          <w:szCs w:val="26"/>
        </w:rPr>
        <w:t>{CMND} d</w:t>
      </w:r>
      <w:r w:rsidRPr="001E451C">
        <w:rPr>
          <w:rFonts w:ascii="Times New Roman" w:hAnsi="Times New Roman" w:cs="Times New Roman"/>
          <w:sz w:val="26"/>
          <w:szCs w:val="26"/>
        </w:rPr>
        <w:t xml:space="preserve">o </w:t>
      </w:r>
      <w:r>
        <w:rPr>
          <w:rFonts w:ascii="Times New Roman" w:hAnsi="Times New Roman" w:cs="Times New Roman"/>
          <w:sz w:val="26"/>
          <w:szCs w:val="26"/>
        </w:rPr>
        <w:t>{Nơi cấp} cấp</w:t>
      </w:r>
      <w:r w:rsidRPr="001E451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</w:t>
      </w:r>
      <w:r w:rsidRPr="001E451C">
        <w:rPr>
          <w:rFonts w:ascii="Times New Roman" w:hAnsi="Times New Roman" w:cs="Times New Roman"/>
          <w:sz w:val="26"/>
          <w:szCs w:val="26"/>
        </w:rPr>
        <w:t>gày</w:t>
      </w:r>
      <w:r>
        <w:rPr>
          <w:rFonts w:ascii="Times New Roman" w:hAnsi="Times New Roman" w:cs="Times New Roman"/>
          <w:sz w:val="26"/>
          <w:szCs w:val="26"/>
        </w:rPr>
        <w:t xml:space="preserve"> {Ngày cấp}</w:t>
      </w:r>
    </w:p>
    <w:p w:rsidR="00EA6263" w:rsidRDefault="00EA6263" w:rsidP="00EA626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Địa chỉ</w:t>
      </w:r>
      <w:r w:rsidRPr="001E451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{Địa chỉ}</w:t>
      </w:r>
    </w:p>
    <w:p w:rsidR="00616BED" w:rsidRPr="00A8468B" w:rsidRDefault="00EA6263" w:rsidP="00A8468B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 w:rsidR="00616BED" w:rsidRPr="00A8468B">
        <w:rPr>
          <w:rFonts w:ascii="Times New Roman" w:hAnsi="Times New Roman" w:cs="Times New Roman"/>
          <w:b/>
          <w:sz w:val="26"/>
          <w:szCs w:val="26"/>
        </w:rPr>
        <w:t xml:space="preserve">. Bên </w:t>
      </w:r>
      <w:r w:rsidR="00B27033">
        <w:rPr>
          <w:rFonts w:ascii="Times New Roman" w:hAnsi="Times New Roman" w:cs="Times New Roman"/>
          <w:b/>
          <w:sz w:val="26"/>
          <w:szCs w:val="26"/>
        </w:rPr>
        <w:t>Bán</w:t>
      </w:r>
      <w:r w:rsidR="00616BED" w:rsidRPr="00A8468B">
        <w:rPr>
          <w:rFonts w:ascii="Times New Roman" w:hAnsi="Times New Roman" w:cs="Times New Roman"/>
          <w:b/>
          <w:sz w:val="26"/>
          <w:szCs w:val="26"/>
        </w:rPr>
        <w:t xml:space="preserve"> (Bên </w:t>
      </w:r>
      <w:r>
        <w:rPr>
          <w:rFonts w:ascii="Times New Roman" w:hAnsi="Times New Roman" w:cs="Times New Roman"/>
          <w:b/>
          <w:sz w:val="26"/>
          <w:szCs w:val="26"/>
        </w:rPr>
        <w:t>B</w:t>
      </w:r>
      <w:r w:rsidR="0059441A">
        <w:rPr>
          <w:rFonts w:ascii="Times New Roman" w:hAnsi="Times New Roman" w:cs="Times New Roman"/>
          <w:b/>
          <w:sz w:val="26"/>
          <w:szCs w:val="26"/>
        </w:rPr>
        <w:t>):</w:t>
      </w:r>
      <w:bookmarkStart w:id="0" w:name="_GoBack"/>
      <w:bookmarkEnd w:id="0"/>
      <w:r w:rsidR="00616BED" w:rsidRPr="00A8468B">
        <w:rPr>
          <w:rFonts w:ascii="Times New Roman" w:hAnsi="Times New Roman" w:cs="Times New Roman"/>
          <w:b/>
          <w:sz w:val="26"/>
          <w:szCs w:val="26"/>
        </w:rPr>
        <w:tab/>
      </w:r>
      <w:r w:rsidR="00616BED" w:rsidRPr="00A8468B">
        <w:rPr>
          <w:rFonts w:ascii="Times New Roman" w:hAnsi="Times New Roman" w:cs="Times New Roman"/>
          <w:b/>
          <w:sz w:val="26"/>
          <w:szCs w:val="26"/>
        </w:rPr>
        <w:tab/>
      </w:r>
      <w:r w:rsidR="00616BED" w:rsidRPr="00A8468B">
        <w:rPr>
          <w:rFonts w:ascii="Times New Roman" w:hAnsi="Times New Roman" w:cs="Times New Roman"/>
          <w:b/>
          <w:sz w:val="26"/>
          <w:szCs w:val="26"/>
        </w:rPr>
        <w:tab/>
      </w:r>
    </w:p>
    <w:p w:rsidR="00B27033" w:rsidRDefault="00B27033" w:rsidP="00B2703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Ông (</w:t>
      </w:r>
      <w:r w:rsidR="00AA6BDA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à): [</w:t>
      </w:r>
      <w:r w:rsidR="00EA6263" w:rsidRPr="00EA6263">
        <w:rPr>
          <w:rFonts w:ascii="Times New Roman" w:hAnsi="Times New Roman" w:cs="Times New Roman"/>
          <w:sz w:val="26"/>
          <w:szCs w:val="26"/>
        </w:rPr>
        <w:t>UNC.Khách hàng thụ hưởng</w:t>
      </w:r>
      <w:r>
        <w:rPr>
          <w:rFonts w:ascii="Times New Roman" w:hAnsi="Times New Roman" w:cs="Times New Roman"/>
          <w:sz w:val="26"/>
          <w:szCs w:val="26"/>
        </w:rPr>
        <w:t>]</w:t>
      </w:r>
    </w:p>
    <w:p w:rsidR="00EA6263" w:rsidRDefault="00917D37" w:rsidP="00B2703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CMND/CCCD </w:t>
      </w:r>
      <w:r w:rsidR="00B27033" w:rsidRPr="001E451C">
        <w:rPr>
          <w:rFonts w:ascii="Times New Roman" w:hAnsi="Times New Roman" w:cs="Times New Roman"/>
          <w:sz w:val="26"/>
          <w:szCs w:val="26"/>
        </w:rPr>
        <w:t>số:</w:t>
      </w:r>
      <w:r w:rsidR="00EA6263">
        <w:rPr>
          <w:rFonts w:ascii="Times New Roman" w:hAnsi="Times New Roman" w:cs="Times New Roman"/>
          <w:sz w:val="26"/>
          <w:szCs w:val="26"/>
        </w:rPr>
        <w:t xml:space="preserve"> </w:t>
      </w:r>
      <w:r w:rsidR="00EA6263" w:rsidRPr="00EA6263">
        <w:rPr>
          <w:rFonts w:ascii="Times New Roman" w:hAnsi="Times New Roman" w:cs="Times New Roman"/>
          <w:sz w:val="26"/>
          <w:szCs w:val="26"/>
        </w:rPr>
        <w:t>{UNC.CMND}</w:t>
      </w:r>
      <w:r w:rsidR="00EA6263">
        <w:rPr>
          <w:rFonts w:ascii="Times New Roman" w:hAnsi="Times New Roman" w:cs="Times New Roman"/>
          <w:sz w:val="26"/>
          <w:szCs w:val="26"/>
        </w:rPr>
        <w:t xml:space="preserve"> do </w:t>
      </w:r>
      <w:r w:rsidR="00EA6263" w:rsidRPr="00EA6263">
        <w:rPr>
          <w:rFonts w:ascii="Times New Roman" w:hAnsi="Times New Roman" w:cs="Times New Roman"/>
          <w:sz w:val="26"/>
          <w:szCs w:val="26"/>
        </w:rPr>
        <w:t>{UNC.Nơi cấp}</w:t>
      </w:r>
      <w:r w:rsidR="00EA6263">
        <w:rPr>
          <w:rFonts w:ascii="Times New Roman" w:hAnsi="Times New Roman" w:cs="Times New Roman"/>
          <w:sz w:val="26"/>
          <w:szCs w:val="26"/>
        </w:rPr>
        <w:t xml:space="preserve"> cấp ngày </w:t>
      </w:r>
      <w:r w:rsidR="00EA6263" w:rsidRPr="00EA6263">
        <w:rPr>
          <w:rFonts w:ascii="Times New Roman" w:hAnsi="Times New Roman" w:cs="Times New Roman"/>
          <w:sz w:val="26"/>
          <w:szCs w:val="26"/>
        </w:rPr>
        <w:t>{UNC.Ngày cấp}</w:t>
      </w:r>
    </w:p>
    <w:p w:rsidR="00B27033" w:rsidRDefault="00B27033" w:rsidP="00B2703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Địa chỉ</w:t>
      </w:r>
      <w:r w:rsidRPr="001E451C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E0EBB">
        <w:rPr>
          <w:rFonts w:ascii="Times New Roman" w:hAnsi="Times New Roman" w:cs="Times New Roman"/>
          <w:sz w:val="26"/>
          <w:szCs w:val="26"/>
        </w:rPr>
        <w:t>[</w:t>
      </w:r>
      <w:r w:rsidR="00EA6263" w:rsidRPr="00EA6263">
        <w:rPr>
          <w:rFonts w:ascii="Times New Roman" w:hAnsi="Times New Roman" w:cs="Times New Roman"/>
          <w:sz w:val="26"/>
          <w:szCs w:val="26"/>
        </w:rPr>
        <w:t>UNC.Địa chỉ</w:t>
      </w:r>
      <w:r w:rsidR="002E0EBB">
        <w:rPr>
          <w:rFonts w:ascii="Times New Roman" w:hAnsi="Times New Roman" w:cs="Times New Roman"/>
          <w:sz w:val="26"/>
          <w:szCs w:val="26"/>
        </w:rPr>
        <w:t>]</w:t>
      </w:r>
    </w:p>
    <w:p w:rsidR="00B27033" w:rsidRDefault="00B27033" w:rsidP="00B27033">
      <w:pPr>
        <w:tabs>
          <w:tab w:val="left" w:leader="dot" w:pos="9356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>TK</w:t>
      </w:r>
      <w:r>
        <w:rPr>
          <w:rFonts w:ascii="Times New Roman" w:hAnsi="Times New Roman" w:cs="Times New Roman"/>
          <w:sz w:val="26"/>
          <w:szCs w:val="26"/>
        </w:rPr>
        <w:t xml:space="preserve"> số</w:t>
      </w:r>
      <w:r w:rsidRPr="001E451C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[</w:t>
      </w:r>
      <w:r w:rsidR="00EA6263" w:rsidRPr="00EA6263">
        <w:rPr>
          <w:rFonts w:ascii="Times New Roman" w:hAnsi="Times New Roman" w:cs="Times New Roman"/>
          <w:sz w:val="26"/>
          <w:szCs w:val="26"/>
        </w:rPr>
        <w:t>UNC.Số tài khoản</w:t>
      </w:r>
      <w:r>
        <w:rPr>
          <w:rFonts w:ascii="Times New Roman" w:hAnsi="Times New Roman" w:cs="Times New Roman"/>
          <w:sz w:val="26"/>
          <w:szCs w:val="26"/>
        </w:rPr>
        <w:t>] mở tại [</w:t>
      </w:r>
      <w:r w:rsidR="00EA6263" w:rsidRPr="00EA6263">
        <w:rPr>
          <w:rFonts w:ascii="Times New Roman" w:hAnsi="Times New Roman" w:cs="Times New Roman"/>
          <w:sz w:val="26"/>
          <w:szCs w:val="26"/>
        </w:rPr>
        <w:t>UNC.Nơi mở tài khoản</w:t>
      </w:r>
      <w:r>
        <w:rPr>
          <w:rFonts w:ascii="Times New Roman" w:hAnsi="Times New Roman" w:cs="Times New Roman"/>
          <w:sz w:val="26"/>
          <w:szCs w:val="26"/>
        </w:rPr>
        <w:t>]</w:t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>Hai bên xét thấy có đủ năng lực pháp luật, hoàn toàn tự nguyện cùng thoả thuận ký kết hợp đồng với nội dung sau:</w:t>
      </w:r>
    </w:p>
    <w:p w:rsidR="00616BED" w:rsidRPr="00A8468B" w:rsidRDefault="00616BED" w:rsidP="00A8468B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A8468B">
        <w:rPr>
          <w:rFonts w:ascii="Times New Roman" w:hAnsi="Times New Roman" w:cs="Times New Roman"/>
          <w:b/>
          <w:sz w:val="26"/>
          <w:szCs w:val="26"/>
        </w:rPr>
        <w:t>Điều  1: Tài sản bán</w:t>
      </w:r>
      <w:r w:rsidRPr="00A8468B">
        <w:rPr>
          <w:rFonts w:ascii="Times New Roman" w:hAnsi="Times New Roman" w:cs="Times New Roman"/>
          <w:b/>
          <w:sz w:val="26"/>
          <w:szCs w:val="26"/>
        </w:rPr>
        <w:tab/>
      </w:r>
    </w:p>
    <w:p w:rsidR="00616BED" w:rsidRDefault="00616BED" w:rsidP="00A8468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 xml:space="preserve">Tài sản bán thuộc quyền </w:t>
      </w:r>
      <w:r w:rsidR="000058E9">
        <w:rPr>
          <w:rFonts w:ascii="Times New Roman" w:hAnsi="Times New Roman" w:cs="Times New Roman"/>
          <w:sz w:val="26"/>
          <w:szCs w:val="26"/>
        </w:rPr>
        <w:t xml:space="preserve">sở hữu </w:t>
      </w:r>
      <w:r w:rsidRPr="001E451C">
        <w:rPr>
          <w:rFonts w:ascii="Times New Roman" w:hAnsi="Times New Roman" w:cs="Times New Roman"/>
          <w:sz w:val="26"/>
          <w:szCs w:val="26"/>
        </w:rPr>
        <w:t xml:space="preserve">của bên </w:t>
      </w:r>
      <w:r w:rsidR="000058E9">
        <w:rPr>
          <w:rFonts w:ascii="Times New Roman" w:hAnsi="Times New Roman" w:cs="Times New Roman"/>
          <w:sz w:val="26"/>
          <w:szCs w:val="26"/>
        </w:rPr>
        <w:t>A</w:t>
      </w:r>
      <w:r w:rsidRPr="001E451C">
        <w:rPr>
          <w:rFonts w:ascii="Times New Roman" w:hAnsi="Times New Roman" w:cs="Times New Roman"/>
          <w:sz w:val="26"/>
          <w:szCs w:val="26"/>
        </w:rPr>
        <w:t xml:space="preserve"> </w:t>
      </w:r>
      <w:r w:rsidR="000058E9">
        <w:rPr>
          <w:rFonts w:ascii="Times New Roman" w:hAnsi="Times New Roman" w:cs="Times New Roman"/>
          <w:sz w:val="26"/>
          <w:szCs w:val="26"/>
        </w:rPr>
        <w:t>gồm:</w:t>
      </w:r>
    </w:p>
    <w:p w:rsidR="00616BED" w:rsidRDefault="00A8468B" w:rsidP="00A8468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16BED">
        <w:rPr>
          <w:rFonts w:ascii="Times New Roman" w:hAnsi="Times New Roman" w:cs="Times New Roman"/>
          <w:sz w:val="26"/>
          <w:szCs w:val="26"/>
        </w:rPr>
        <w:t xml:space="preserve">Keo </w:t>
      </w:r>
      <w:r w:rsidR="005F677B">
        <w:rPr>
          <w:rFonts w:ascii="Times New Roman" w:hAnsi="Times New Roman" w:cs="Times New Roman"/>
          <w:sz w:val="26"/>
          <w:szCs w:val="26"/>
        </w:rPr>
        <w:t>{Số năm tuổi}</w:t>
      </w:r>
      <w:r w:rsidR="00616BED" w:rsidRPr="001E451C">
        <w:rPr>
          <w:rFonts w:ascii="Times New Roman" w:hAnsi="Times New Roman" w:cs="Times New Roman"/>
          <w:sz w:val="26"/>
          <w:szCs w:val="26"/>
        </w:rPr>
        <w:t xml:space="preserve"> năm tuổi</w:t>
      </w:r>
      <w:r w:rsidR="00616BED" w:rsidRPr="001E451C">
        <w:rPr>
          <w:rFonts w:ascii="Times New Roman" w:hAnsi="Times New Roman" w:cs="Times New Roman"/>
          <w:sz w:val="26"/>
          <w:szCs w:val="26"/>
        </w:rPr>
        <w:tab/>
      </w:r>
    </w:p>
    <w:p w:rsidR="00616BED" w:rsidRDefault="00616BED" w:rsidP="00A8468B">
      <w:pPr>
        <w:tabs>
          <w:tab w:val="left" w:leader="dot" w:pos="9356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A8468B">
        <w:rPr>
          <w:rFonts w:ascii="Times New Roman" w:hAnsi="Times New Roman" w:cs="Times New Roman"/>
          <w:sz w:val="26"/>
          <w:szCs w:val="26"/>
        </w:rPr>
        <w:t xml:space="preserve"> </w:t>
      </w:r>
      <w:r w:rsidRPr="001E451C">
        <w:rPr>
          <w:rFonts w:ascii="Times New Roman" w:hAnsi="Times New Roman" w:cs="Times New Roman"/>
          <w:sz w:val="26"/>
          <w:szCs w:val="26"/>
        </w:rPr>
        <w:t>Địa chỉ</w:t>
      </w:r>
      <w:r>
        <w:rPr>
          <w:rFonts w:ascii="Times New Roman" w:hAnsi="Times New Roman" w:cs="Times New Roman"/>
          <w:sz w:val="26"/>
          <w:szCs w:val="26"/>
        </w:rPr>
        <w:t>:</w:t>
      </w:r>
      <w:r w:rsidR="00A8468B">
        <w:rPr>
          <w:rFonts w:ascii="Times New Roman" w:hAnsi="Times New Roman" w:cs="Times New Roman"/>
          <w:sz w:val="26"/>
          <w:szCs w:val="26"/>
        </w:rPr>
        <w:t xml:space="preserve"> </w:t>
      </w:r>
      <w:r w:rsidR="005F677B">
        <w:rPr>
          <w:rFonts w:ascii="Times New Roman" w:hAnsi="Times New Roman" w:cs="Times New Roman"/>
          <w:sz w:val="26"/>
          <w:szCs w:val="26"/>
        </w:rPr>
        <w:t>[Địa chỉ</w:t>
      </w:r>
      <w:r w:rsidR="00B41EEA">
        <w:rPr>
          <w:rFonts w:ascii="Times New Roman" w:hAnsi="Times New Roman" w:cs="Times New Roman"/>
          <w:sz w:val="26"/>
          <w:szCs w:val="26"/>
        </w:rPr>
        <w:t xml:space="preserve"> lô</w:t>
      </w:r>
      <w:r w:rsidR="005F677B">
        <w:rPr>
          <w:rFonts w:ascii="Times New Roman" w:hAnsi="Times New Roman" w:cs="Times New Roman"/>
          <w:sz w:val="26"/>
          <w:szCs w:val="26"/>
        </w:rPr>
        <w:t xml:space="preserve"> keo]</w:t>
      </w:r>
    </w:p>
    <w:p w:rsidR="002917DE" w:rsidRDefault="002917DE" w:rsidP="00A15972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Thửa đất số:</w:t>
      </w:r>
      <w:r w:rsidR="005F677B">
        <w:rPr>
          <w:rFonts w:ascii="Times New Roman" w:hAnsi="Times New Roman" w:cs="Times New Roman"/>
          <w:sz w:val="26"/>
          <w:szCs w:val="26"/>
        </w:rPr>
        <w:t xml:space="preserve"> {Thửa đất số}</w:t>
      </w:r>
      <w:r w:rsidR="00EA6263">
        <w:rPr>
          <w:rFonts w:ascii="Times New Roman" w:hAnsi="Times New Roman" w:cs="Times New Roman"/>
          <w:sz w:val="26"/>
          <w:szCs w:val="26"/>
        </w:rPr>
        <w:t xml:space="preserve">, </w:t>
      </w:r>
      <w:r w:rsidR="005F67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Tờ bản đồ số:</w:t>
      </w:r>
      <w:r w:rsidR="005F677B">
        <w:rPr>
          <w:rFonts w:ascii="Times New Roman" w:hAnsi="Times New Roman" w:cs="Times New Roman"/>
          <w:sz w:val="26"/>
          <w:szCs w:val="26"/>
        </w:rPr>
        <w:t xml:space="preserve"> {Tờ bản đồ số}</w:t>
      </w:r>
    </w:p>
    <w:p w:rsidR="00616BED" w:rsidRPr="00B41EEA" w:rsidRDefault="00A8468B" w:rsidP="00A8468B">
      <w:pPr>
        <w:spacing w:after="0" w:line="312" w:lineRule="auto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16BED" w:rsidRPr="001E451C">
        <w:rPr>
          <w:rFonts w:ascii="Times New Roman" w:hAnsi="Times New Roman" w:cs="Times New Roman"/>
          <w:sz w:val="26"/>
          <w:szCs w:val="26"/>
        </w:rPr>
        <w:t>Tổng diệ</w:t>
      </w:r>
      <w:r w:rsidR="005F677B">
        <w:rPr>
          <w:rFonts w:ascii="Times New Roman" w:hAnsi="Times New Roman" w:cs="Times New Roman"/>
          <w:sz w:val="26"/>
          <w:szCs w:val="26"/>
        </w:rPr>
        <w:t>n tích keo bên A bán cho bên B là:</w:t>
      </w:r>
      <w:r w:rsidR="00A15972">
        <w:rPr>
          <w:rFonts w:ascii="Times New Roman" w:hAnsi="Times New Roman" w:cs="Times New Roman"/>
          <w:sz w:val="26"/>
          <w:szCs w:val="26"/>
        </w:rPr>
        <w:t xml:space="preserve"> </w:t>
      </w:r>
      <w:r w:rsidR="000058E9">
        <w:rPr>
          <w:rFonts w:ascii="Times New Roman" w:hAnsi="Times New Roman" w:cs="Times New Roman"/>
          <w:sz w:val="26"/>
          <w:szCs w:val="26"/>
        </w:rPr>
        <w:t>[Diện tích keo</w:t>
      </w:r>
      <w:r w:rsidR="00B41EEA">
        <w:rPr>
          <w:rFonts w:ascii="Times New Roman" w:hAnsi="Times New Roman" w:cs="Times New Roman"/>
          <w:sz w:val="26"/>
          <w:szCs w:val="26"/>
        </w:rPr>
        <w:t xml:space="preserve"> (ha)</w:t>
      </w:r>
      <w:r w:rsidR="000058E9">
        <w:rPr>
          <w:rFonts w:ascii="Times New Roman" w:hAnsi="Times New Roman" w:cs="Times New Roman"/>
          <w:sz w:val="26"/>
          <w:szCs w:val="26"/>
        </w:rPr>
        <w:t>]</w:t>
      </w:r>
      <w:r w:rsidR="00616BED">
        <w:rPr>
          <w:rFonts w:ascii="Times New Roman" w:hAnsi="Times New Roman" w:cs="Times New Roman"/>
          <w:sz w:val="26"/>
          <w:szCs w:val="26"/>
        </w:rPr>
        <w:t xml:space="preserve"> </w:t>
      </w:r>
      <w:r w:rsidR="00B41EEA">
        <w:rPr>
          <w:rFonts w:ascii="Times New Roman" w:hAnsi="Times New Roman" w:cs="Times New Roman"/>
          <w:sz w:val="26"/>
          <w:szCs w:val="26"/>
        </w:rPr>
        <w:t>ha</w:t>
      </w:r>
    </w:p>
    <w:p w:rsidR="00616BED" w:rsidRPr="00A8468B" w:rsidRDefault="00616BED" w:rsidP="00A8468B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A8468B">
        <w:rPr>
          <w:rFonts w:ascii="Times New Roman" w:hAnsi="Times New Roman" w:cs="Times New Roman"/>
          <w:b/>
          <w:sz w:val="26"/>
          <w:szCs w:val="26"/>
        </w:rPr>
        <w:t>Điều 2: Giá bán:</w:t>
      </w:r>
    </w:p>
    <w:p w:rsidR="00616BED" w:rsidRDefault="00616BED" w:rsidP="0035474C">
      <w:pPr>
        <w:tabs>
          <w:tab w:val="left" w:leader="dot" w:pos="9356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 xml:space="preserve"> Giá trị keo được các bên cùng thống nhất thoả thuận là : </w:t>
      </w:r>
    </w:p>
    <w:p w:rsidR="00616BED" w:rsidRDefault="005F677B" w:rsidP="00E540FB">
      <w:pPr>
        <w:tabs>
          <w:tab w:val="left" w:leader="dot" w:pos="9356"/>
        </w:tabs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{Đơn giá/ha}</w:t>
      </w:r>
      <w:r w:rsidR="00E540FB">
        <w:rPr>
          <w:rFonts w:ascii="Times New Roman" w:hAnsi="Times New Roman" w:cs="Times New Roman"/>
          <w:sz w:val="26"/>
          <w:szCs w:val="26"/>
        </w:rPr>
        <w:t xml:space="preserve"> </w:t>
      </w:r>
      <w:r w:rsidR="00616BED" w:rsidRPr="001E451C">
        <w:rPr>
          <w:rFonts w:ascii="Times New Roman" w:hAnsi="Times New Roman" w:cs="Times New Roman"/>
          <w:sz w:val="26"/>
          <w:szCs w:val="26"/>
        </w:rPr>
        <w:t>đ</w:t>
      </w:r>
      <w:r w:rsidR="00E540FB">
        <w:rPr>
          <w:rFonts w:ascii="Times New Roman" w:hAnsi="Times New Roman" w:cs="Times New Roman"/>
          <w:sz w:val="26"/>
          <w:szCs w:val="26"/>
        </w:rPr>
        <w:t>ồng</w:t>
      </w:r>
      <w:r w:rsidR="00616BED" w:rsidRPr="001E451C">
        <w:rPr>
          <w:rFonts w:ascii="Times New Roman" w:hAnsi="Times New Roman" w:cs="Times New Roman"/>
          <w:sz w:val="26"/>
          <w:szCs w:val="26"/>
        </w:rPr>
        <w:t>/ ha</w:t>
      </w:r>
      <w:r w:rsidR="00E540FB">
        <w:rPr>
          <w:rFonts w:ascii="Times New Roman" w:hAnsi="Times New Roman" w:cs="Times New Roman"/>
          <w:sz w:val="26"/>
          <w:szCs w:val="26"/>
        </w:rPr>
        <w:t xml:space="preserve"> x</w:t>
      </w:r>
      <w:r w:rsidR="00616BE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[Diện tích keo</w:t>
      </w:r>
      <w:r w:rsidR="00B41EEA">
        <w:rPr>
          <w:rFonts w:ascii="Times New Roman" w:hAnsi="Times New Roman" w:cs="Times New Roman"/>
          <w:sz w:val="26"/>
          <w:szCs w:val="26"/>
        </w:rPr>
        <w:t xml:space="preserve"> (ha)</w:t>
      </w:r>
      <w:r>
        <w:rPr>
          <w:rFonts w:ascii="Times New Roman" w:hAnsi="Times New Roman" w:cs="Times New Roman"/>
          <w:sz w:val="26"/>
          <w:szCs w:val="26"/>
        </w:rPr>
        <w:t>]</w:t>
      </w:r>
      <w:r w:rsidR="00616BED">
        <w:rPr>
          <w:rFonts w:ascii="Times New Roman" w:hAnsi="Times New Roman" w:cs="Times New Roman"/>
          <w:sz w:val="26"/>
          <w:szCs w:val="26"/>
        </w:rPr>
        <w:t xml:space="preserve"> ha = </w:t>
      </w:r>
      <w:r w:rsidR="00B27033">
        <w:rPr>
          <w:rFonts w:ascii="Times New Roman" w:hAnsi="Times New Roman" w:cs="Times New Roman"/>
          <w:sz w:val="26"/>
          <w:szCs w:val="26"/>
        </w:rPr>
        <w:t>[Giá bán</w:t>
      </w:r>
      <w:r w:rsidR="00D4200C">
        <w:rPr>
          <w:rFonts w:ascii="Times New Roman" w:hAnsi="Times New Roman" w:cs="Times New Roman"/>
          <w:sz w:val="26"/>
          <w:szCs w:val="26"/>
        </w:rPr>
        <w:t xml:space="preserve"> lô keo</w:t>
      </w:r>
      <w:r w:rsidR="00B27033">
        <w:rPr>
          <w:rFonts w:ascii="Times New Roman" w:hAnsi="Times New Roman" w:cs="Times New Roman"/>
          <w:sz w:val="26"/>
          <w:szCs w:val="26"/>
        </w:rPr>
        <w:t>]</w:t>
      </w:r>
      <w:r w:rsidR="00E540FB">
        <w:rPr>
          <w:rFonts w:ascii="Times New Roman" w:hAnsi="Times New Roman" w:cs="Times New Roman"/>
          <w:sz w:val="26"/>
          <w:szCs w:val="26"/>
        </w:rPr>
        <w:t xml:space="preserve"> </w:t>
      </w:r>
      <w:r w:rsidR="00616BED">
        <w:rPr>
          <w:rFonts w:ascii="Times New Roman" w:hAnsi="Times New Roman" w:cs="Times New Roman"/>
          <w:sz w:val="26"/>
          <w:szCs w:val="26"/>
        </w:rPr>
        <w:t>đồng</w:t>
      </w:r>
    </w:p>
    <w:p w:rsidR="00616BED" w:rsidRDefault="00AA6BDA" w:rsidP="00AA6BDA">
      <w:pPr>
        <w:tabs>
          <w:tab w:val="left" w:leader="dot" w:pos="9356"/>
        </w:tabs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r w:rsidR="00616BED" w:rsidRPr="001E451C">
        <w:rPr>
          <w:rFonts w:ascii="Times New Roman" w:hAnsi="Times New Roman" w:cs="Times New Roman"/>
          <w:sz w:val="26"/>
          <w:szCs w:val="26"/>
        </w:rPr>
        <w:t>Bằ</w:t>
      </w:r>
      <w:r w:rsidR="00A8468B">
        <w:rPr>
          <w:rFonts w:ascii="Times New Roman" w:hAnsi="Times New Roman" w:cs="Times New Roman"/>
          <w:sz w:val="26"/>
          <w:szCs w:val="26"/>
        </w:rPr>
        <w:t>ng c</w:t>
      </w:r>
      <w:r w:rsidR="00616BED" w:rsidRPr="001E451C">
        <w:rPr>
          <w:rFonts w:ascii="Times New Roman" w:hAnsi="Times New Roman" w:cs="Times New Roman"/>
          <w:sz w:val="26"/>
          <w:szCs w:val="26"/>
        </w:rPr>
        <w:t>hữ:</w:t>
      </w:r>
      <w:r w:rsidR="00616BED">
        <w:rPr>
          <w:rFonts w:ascii="Times New Roman" w:hAnsi="Times New Roman" w:cs="Times New Roman"/>
          <w:sz w:val="26"/>
          <w:szCs w:val="26"/>
        </w:rPr>
        <w:t xml:space="preserve"> </w:t>
      </w:r>
      <w:r w:rsidR="00B27033">
        <w:rPr>
          <w:rFonts w:ascii="Times New Roman" w:hAnsi="Times New Roman" w:cs="Times New Roman"/>
          <w:sz w:val="26"/>
          <w:szCs w:val="26"/>
        </w:rPr>
        <w:t>{GB bằng chữ}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35474C" w:rsidRPr="0035474C" w:rsidRDefault="0035474C" w:rsidP="00A8468B">
      <w:pPr>
        <w:tabs>
          <w:tab w:val="left" w:leader="dot" w:pos="9356"/>
        </w:tabs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35474C">
        <w:rPr>
          <w:rFonts w:ascii="Times New Roman" w:hAnsi="Times New Roman" w:cs="Times New Roman"/>
          <w:b/>
          <w:sz w:val="26"/>
          <w:szCs w:val="26"/>
        </w:rPr>
        <w:t>Điều 3: Thanh toán:</w:t>
      </w:r>
    </w:p>
    <w:p w:rsidR="0035474C" w:rsidRPr="0035474C" w:rsidRDefault="0035474C" w:rsidP="0035474C">
      <w:pPr>
        <w:tabs>
          <w:tab w:val="left" w:leader="dot" w:pos="9356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5474C">
        <w:rPr>
          <w:rFonts w:ascii="Times New Roman" w:hAnsi="Times New Roman" w:cs="Times New Roman"/>
          <w:sz w:val="26"/>
          <w:szCs w:val="26"/>
        </w:rPr>
        <w:t xml:space="preserve">Lần 1: </w:t>
      </w:r>
      <w:r w:rsidR="00E540FB">
        <w:rPr>
          <w:rFonts w:ascii="Times New Roman" w:hAnsi="Times New Roman" w:cs="Times New Roman"/>
          <w:sz w:val="26"/>
          <w:szCs w:val="26"/>
        </w:rPr>
        <w:t xml:space="preserve">Tại thời điểm ký kết hợp đồng này bên </w:t>
      </w:r>
      <w:r w:rsidR="00040474">
        <w:rPr>
          <w:rFonts w:ascii="Times New Roman" w:hAnsi="Times New Roman" w:cs="Times New Roman"/>
          <w:sz w:val="26"/>
          <w:szCs w:val="26"/>
        </w:rPr>
        <w:t>B thanh toán cho bên A</w:t>
      </w:r>
      <w:r w:rsidR="00E540FB">
        <w:rPr>
          <w:rFonts w:ascii="Times New Roman" w:hAnsi="Times New Roman" w:cs="Times New Roman"/>
          <w:sz w:val="26"/>
          <w:szCs w:val="26"/>
        </w:rPr>
        <w:t xml:space="preserve"> </w:t>
      </w:r>
      <w:r w:rsidR="005F677B">
        <w:rPr>
          <w:rFonts w:ascii="Times New Roman" w:hAnsi="Times New Roman" w:cs="Times New Roman"/>
          <w:sz w:val="26"/>
          <w:szCs w:val="26"/>
        </w:rPr>
        <w:t>{Số tiền đặt cọc}</w:t>
      </w:r>
      <w:r w:rsidR="00E540FB">
        <w:rPr>
          <w:rFonts w:ascii="Times New Roman" w:hAnsi="Times New Roman" w:cs="Times New Roman"/>
          <w:sz w:val="26"/>
          <w:szCs w:val="26"/>
        </w:rPr>
        <w:t xml:space="preserve"> đồng để đặt cọc</w:t>
      </w:r>
      <w:r w:rsidR="005F677B">
        <w:rPr>
          <w:rFonts w:ascii="Times New Roman" w:hAnsi="Times New Roman" w:cs="Times New Roman"/>
          <w:sz w:val="26"/>
          <w:szCs w:val="26"/>
        </w:rPr>
        <w:t>.</w:t>
      </w:r>
    </w:p>
    <w:p w:rsidR="0035474C" w:rsidRPr="0035474C" w:rsidRDefault="0035474C" w:rsidP="0035474C">
      <w:pPr>
        <w:tabs>
          <w:tab w:val="left" w:leader="dot" w:pos="9356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5474C">
        <w:rPr>
          <w:rFonts w:ascii="Times New Roman" w:hAnsi="Times New Roman" w:cs="Times New Roman"/>
          <w:sz w:val="26"/>
          <w:szCs w:val="26"/>
        </w:rPr>
        <w:t xml:space="preserve">Lần 2: </w:t>
      </w:r>
      <w:r w:rsidR="00E540FB">
        <w:rPr>
          <w:rFonts w:ascii="Times New Roman" w:hAnsi="Times New Roman" w:cs="Times New Roman"/>
          <w:sz w:val="26"/>
          <w:szCs w:val="26"/>
        </w:rPr>
        <w:t xml:space="preserve">Trong thời gian 1 tháng kể từ ngày ký kết hợp đồng, bên </w:t>
      </w:r>
      <w:r w:rsidR="00040474">
        <w:rPr>
          <w:rFonts w:ascii="Times New Roman" w:hAnsi="Times New Roman" w:cs="Times New Roman"/>
          <w:sz w:val="26"/>
          <w:szCs w:val="26"/>
        </w:rPr>
        <w:t>B</w:t>
      </w:r>
      <w:r w:rsidR="00E540FB">
        <w:rPr>
          <w:rFonts w:ascii="Times New Roman" w:hAnsi="Times New Roman" w:cs="Times New Roman"/>
          <w:sz w:val="26"/>
          <w:szCs w:val="26"/>
        </w:rPr>
        <w:t xml:space="preserve"> phải thanh toán cho bên </w:t>
      </w:r>
      <w:r w:rsidR="00040474">
        <w:rPr>
          <w:rFonts w:ascii="Times New Roman" w:hAnsi="Times New Roman" w:cs="Times New Roman"/>
          <w:sz w:val="26"/>
          <w:szCs w:val="26"/>
        </w:rPr>
        <w:t>A</w:t>
      </w:r>
      <w:r w:rsidR="00E540FB">
        <w:rPr>
          <w:rFonts w:ascii="Times New Roman" w:hAnsi="Times New Roman" w:cs="Times New Roman"/>
          <w:sz w:val="26"/>
          <w:szCs w:val="26"/>
        </w:rPr>
        <w:t xml:space="preserve"> hết số tiền còn lạ</w:t>
      </w:r>
      <w:r w:rsidR="005F677B">
        <w:rPr>
          <w:rFonts w:ascii="Times New Roman" w:hAnsi="Times New Roman" w:cs="Times New Roman"/>
          <w:sz w:val="26"/>
          <w:szCs w:val="26"/>
        </w:rPr>
        <w:t>i là {Số tiền còn lại}</w:t>
      </w:r>
      <w:r w:rsidR="00E540FB">
        <w:rPr>
          <w:rFonts w:ascii="Times New Roman" w:hAnsi="Times New Roman" w:cs="Times New Roman"/>
          <w:sz w:val="26"/>
          <w:szCs w:val="26"/>
        </w:rPr>
        <w:t xml:space="preserve"> đồng </w:t>
      </w:r>
    </w:p>
    <w:p w:rsidR="0035474C" w:rsidRPr="0035474C" w:rsidRDefault="0035474C" w:rsidP="0035474C">
      <w:pPr>
        <w:tabs>
          <w:tab w:val="left" w:leader="dot" w:pos="9356"/>
        </w:tabs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35474C">
        <w:rPr>
          <w:rFonts w:ascii="Times New Roman" w:hAnsi="Times New Roman" w:cs="Times New Roman"/>
          <w:b/>
          <w:sz w:val="26"/>
          <w:szCs w:val="26"/>
        </w:rPr>
        <w:t>Điều 4: Bàn giao tài sản:</w:t>
      </w:r>
    </w:p>
    <w:p w:rsidR="00B27033" w:rsidRDefault="00E540FB" w:rsidP="00040474">
      <w:pPr>
        <w:tabs>
          <w:tab w:val="left" w:leader="dot" w:pos="9356"/>
        </w:tabs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khi bên </w:t>
      </w:r>
      <w:r w:rsidR="00040474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 xml:space="preserve"> đã thanh toán hết </w:t>
      </w:r>
      <w:r w:rsidR="00B27033">
        <w:rPr>
          <w:rFonts w:ascii="Times New Roman" w:hAnsi="Times New Roman" w:cs="Times New Roman"/>
          <w:sz w:val="26"/>
          <w:szCs w:val="26"/>
        </w:rPr>
        <w:t xml:space="preserve">tổng </w:t>
      </w:r>
      <w:r>
        <w:rPr>
          <w:rFonts w:ascii="Times New Roman" w:hAnsi="Times New Roman" w:cs="Times New Roman"/>
          <w:sz w:val="26"/>
          <w:szCs w:val="26"/>
        </w:rPr>
        <w:t xml:space="preserve">số tiền </w:t>
      </w:r>
      <w:r w:rsidR="00B27033">
        <w:rPr>
          <w:rFonts w:ascii="Times New Roman" w:hAnsi="Times New Roman" w:cs="Times New Roman"/>
          <w:sz w:val="26"/>
          <w:szCs w:val="26"/>
        </w:rPr>
        <w:t xml:space="preserve">của cả hai đợt thanh toán </w:t>
      </w:r>
      <w:r>
        <w:rPr>
          <w:rFonts w:ascii="Times New Roman" w:hAnsi="Times New Roman" w:cs="Times New Roman"/>
          <w:sz w:val="26"/>
          <w:szCs w:val="26"/>
        </w:rPr>
        <w:t xml:space="preserve">nói trên, bên </w:t>
      </w:r>
      <w:r w:rsidR="00040474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phải bàn giao số diệ</w:t>
      </w:r>
      <w:r w:rsidR="00040474">
        <w:rPr>
          <w:rFonts w:ascii="Times New Roman" w:hAnsi="Times New Roman" w:cs="Times New Roman"/>
          <w:sz w:val="26"/>
          <w:szCs w:val="26"/>
        </w:rPr>
        <w:t>n tích đã bán cho bên B.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:rsidR="00616BED" w:rsidRDefault="00616BED" w:rsidP="00B27033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A8468B">
        <w:rPr>
          <w:rFonts w:ascii="Times New Roman" w:hAnsi="Times New Roman" w:cs="Times New Roman"/>
          <w:b/>
          <w:sz w:val="26"/>
          <w:szCs w:val="26"/>
        </w:rPr>
        <w:t xml:space="preserve">Điều </w:t>
      </w:r>
      <w:r w:rsidR="0035474C">
        <w:rPr>
          <w:rFonts w:ascii="Times New Roman" w:hAnsi="Times New Roman" w:cs="Times New Roman"/>
          <w:b/>
          <w:sz w:val="26"/>
          <w:szCs w:val="26"/>
        </w:rPr>
        <w:t>5</w:t>
      </w:r>
      <w:r w:rsidRPr="00A8468B">
        <w:rPr>
          <w:rFonts w:ascii="Times New Roman" w:hAnsi="Times New Roman" w:cs="Times New Roman"/>
          <w:b/>
          <w:sz w:val="26"/>
          <w:szCs w:val="26"/>
        </w:rPr>
        <w:t>: Một số điều khoả</w:t>
      </w:r>
      <w:r w:rsidR="00B27033">
        <w:rPr>
          <w:rFonts w:ascii="Times New Roman" w:hAnsi="Times New Roman" w:cs="Times New Roman"/>
          <w:b/>
          <w:sz w:val="26"/>
          <w:szCs w:val="26"/>
        </w:rPr>
        <w:t>n khác</w:t>
      </w:r>
    </w:p>
    <w:p w:rsidR="00D4326C" w:rsidRPr="00D4326C" w:rsidRDefault="00D4326C" w:rsidP="00D4326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326C">
        <w:rPr>
          <w:rFonts w:ascii="Times New Roman" w:hAnsi="Times New Roman" w:cs="Times New Roman"/>
          <w:sz w:val="26"/>
          <w:szCs w:val="26"/>
        </w:rPr>
        <w:lastRenderedPageBreak/>
        <w:t>Trong thời gian bên B chưa khai thác bên A không được làm gì ảnh hưởng đến diện tích keo đã bán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616BED" w:rsidRPr="00A8468B" w:rsidRDefault="00616BED" w:rsidP="00A8468B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A8468B">
        <w:rPr>
          <w:rFonts w:ascii="Times New Roman" w:hAnsi="Times New Roman" w:cs="Times New Roman"/>
          <w:b/>
          <w:sz w:val="26"/>
          <w:szCs w:val="26"/>
        </w:rPr>
        <w:t>Điề</w:t>
      </w:r>
      <w:r w:rsidR="0035474C">
        <w:rPr>
          <w:rFonts w:ascii="Times New Roman" w:hAnsi="Times New Roman" w:cs="Times New Roman"/>
          <w:b/>
          <w:sz w:val="26"/>
          <w:szCs w:val="26"/>
        </w:rPr>
        <w:t>u 6</w:t>
      </w:r>
      <w:r w:rsidRPr="00A8468B">
        <w:rPr>
          <w:rFonts w:ascii="Times New Roman" w:hAnsi="Times New Roman" w:cs="Times New Roman"/>
          <w:b/>
          <w:sz w:val="26"/>
          <w:szCs w:val="26"/>
        </w:rPr>
        <w:t>: Phương thức giải quyết, thực hiện hợp đồng</w:t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>Trong quá trình thực hiện hợp đồng, nếu phát sinh tranh chấp, các bên cùng nhau thương lượng giải quyế</w:t>
      </w:r>
      <w:r w:rsidR="00B27033">
        <w:rPr>
          <w:rFonts w:ascii="Times New Roman" w:hAnsi="Times New Roman" w:cs="Times New Roman"/>
          <w:sz w:val="26"/>
          <w:szCs w:val="26"/>
        </w:rPr>
        <w:t>t</w:t>
      </w:r>
    </w:p>
    <w:p w:rsidR="00616BED" w:rsidRPr="00A8468B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8468B">
        <w:rPr>
          <w:rFonts w:ascii="Times New Roman" w:hAnsi="Times New Roman" w:cs="Times New Roman"/>
          <w:b/>
          <w:sz w:val="26"/>
          <w:szCs w:val="26"/>
        </w:rPr>
        <w:t xml:space="preserve">Điều </w:t>
      </w:r>
      <w:r w:rsidR="0035474C">
        <w:rPr>
          <w:rFonts w:ascii="Times New Roman" w:hAnsi="Times New Roman" w:cs="Times New Roman"/>
          <w:b/>
          <w:sz w:val="26"/>
          <w:szCs w:val="26"/>
        </w:rPr>
        <w:t>7</w:t>
      </w:r>
      <w:r w:rsidRPr="00A8468B">
        <w:rPr>
          <w:rFonts w:ascii="Times New Roman" w:hAnsi="Times New Roman" w:cs="Times New Roman"/>
          <w:b/>
          <w:sz w:val="26"/>
          <w:szCs w:val="26"/>
        </w:rPr>
        <w:t>: Cam đoan của các bên</w:t>
      </w:r>
    </w:p>
    <w:p w:rsidR="00616BED" w:rsidRDefault="00B27033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Bên </w:t>
      </w:r>
      <w:r w:rsidR="00040474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cam đoan:</w:t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>a. Những thông tin về nhân thân, tài sả</w:t>
      </w:r>
      <w:r w:rsidR="00B27033">
        <w:rPr>
          <w:rFonts w:ascii="Times New Roman" w:hAnsi="Times New Roman" w:cs="Times New Roman"/>
          <w:sz w:val="26"/>
          <w:szCs w:val="26"/>
        </w:rPr>
        <w:t>n</w:t>
      </w:r>
      <w:r w:rsidRPr="001E451C">
        <w:rPr>
          <w:rFonts w:ascii="Times New Roman" w:hAnsi="Times New Roman" w:cs="Times New Roman"/>
          <w:sz w:val="26"/>
          <w:szCs w:val="26"/>
        </w:rPr>
        <w:t xml:space="preserve"> đã ghi trong hợp đồng này là đúng sự thật;</w:t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 xml:space="preserve">b. </w:t>
      </w:r>
      <w:r w:rsidR="00040474">
        <w:rPr>
          <w:rFonts w:ascii="Times New Roman" w:hAnsi="Times New Roman" w:cs="Times New Roman"/>
          <w:sz w:val="26"/>
          <w:szCs w:val="26"/>
        </w:rPr>
        <w:t xml:space="preserve">Tài sản bán hiện </w:t>
      </w:r>
      <w:r>
        <w:rPr>
          <w:rFonts w:ascii="Times New Roman" w:hAnsi="Times New Roman" w:cs="Times New Roman"/>
          <w:sz w:val="26"/>
          <w:szCs w:val="26"/>
        </w:rPr>
        <w:t xml:space="preserve">không </w:t>
      </w:r>
      <w:r w:rsidRPr="001E451C">
        <w:rPr>
          <w:rFonts w:ascii="Times New Roman" w:hAnsi="Times New Roman" w:cs="Times New Roman"/>
          <w:sz w:val="26"/>
          <w:szCs w:val="26"/>
        </w:rPr>
        <w:t>có tranh chấ</w:t>
      </w:r>
      <w:r w:rsidR="00040474">
        <w:rPr>
          <w:rFonts w:ascii="Times New Roman" w:hAnsi="Times New Roman" w:cs="Times New Roman"/>
          <w:sz w:val="26"/>
          <w:szCs w:val="26"/>
        </w:rPr>
        <w:t>p</w:t>
      </w:r>
      <w:r w:rsidRPr="001E451C">
        <w:rPr>
          <w:rFonts w:ascii="Times New Roman" w:hAnsi="Times New Roman" w:cs="Times New Roman"/>
          <w:sz w:val="26"/>
          <w:szCs w:val="26"/>
        </w:rPr>
        <w:t>;</w:t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 xml:space="preserve">c. </w:t>
      </w:r>
      <w:r w:rsidR="005F677B">
        <w:rPr>
          <w:rFonts w:ascii="Times New Roman" w:hAnsi="Times New Roman" w:cs="Times New Roman"/>
          <w:sz w:val="26"/>
          <w:szCs w:val="26"/>
        </w:rPr>
        <w:t xml:space="preserve">Tài sản bán </w:t>
      </w:r>
      <w:r w:rsidRPr="001E451C">
        <w:rPr>
          <w:rFonts w:ascii="Times New Roman" w:hAnsi="Times New Roman" w:cs="Times New Roman"/>
          <w:sz w:val="26"/>
          <w:szCs w:val="26"/>
        </w:rPr>
        <w:t>không bị</w:t>
      </w:r>
      <w:r w:rsidR="00B27033">
        <w:rPr>
          <w:rFonts w:ascii="Times New Roman" w:hAnsi="Times New Roman" w:cs="Times New Roman"/>
          <w:sz w:val="26"/>
          <w:szCs w:val="26"/>
        </w:rPr>
        <w:t xml:space="preserve"> </w:t>
      </w:r>
      <w:r w:rsidRPr="001E451C">
        <w:rPr>
          <w:rFonts w:ascii="Times New Roman" w:hAnsi="Times New Roman" w:cs="Times New Roman"/>
          <w:sz w:val="26"/>
          <w:szCs w:val="26"/>
        </w:rPr>
        <w:t>cơ quan nhà nước có thẩm quyền xử lý theo quy định pháp luậ</w:t>
      </w:r>
      <w:r w:rsidR="005F677B">
        <w:rPr>
          <w:rFonts w:ascii="Times New Roman" w:hAnsi="Times New Roman" w:cs="Times New Roman"/>
          <w:sz w:val="26"/>
          <w:szCs w:val="26"/>
        </w:rPr>
        <w:t>t;</w:t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>d. Việc giao kết hợp đồng này hoàn toàn tự nguyện, không bị lừa dối hoặc ép buộc;</w:t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 xml:space="preserve">2. Bên </w:t>
      </w:r>
      <w:r w:rsidR="00040474">
        <w:rPr>
          <w:rFonts w:ascii="Times New Roman" w:hAnsi="Times New Roman" w:cs="Times New Roman"/>
          <w:sz w:val="26"/>
          <w:szCs w:val="26"/>
        </w:rPr>
        <w:t>B</w:t>
      </w:r>
      <w:r w:rsidRPr="001E451C">
        <w:rPr>
          <w:rFonts w:ascii="Times New Roman" w:hAnsi="Times New Roman" w:cs="Times New Roman"/>
          <w:sz w:val="26"/>
          <w:szCs w:val="26"/>
        </w:rPr>
        <w:t xml:space="preserve"> cam đoan:</w:t>
      </w:r>
      <w:r w:rsidRPr="001E451C">
        <w:rPr>
          <w:rFonts w:ascii="Times New Roman" w:hAnsi="Times New Roman" w:cs="Times New Roman"/>
          <w:sz w:val="26"/>
          <w:szCs w:val="26"/>
        </w:rPr>
        <w:tab/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>a. Những thông tin về nhân thân đã ghi trong Hợp đồng này là đúng sự thật;</w:t>
      </w:r>
      <w:r w:rsidRPr="001E451C">
        <w:rPr>
          <w:rFonts w:ascii="Times New Roman" w:hAnsi="Times New Roman" w:cs="Times New Roman"/>
          <w:sz w:val="26"/>
          <w:szCs w:val="26"/>
        </w:rPr>
        <w:tab/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>b. Đã xem xét kỹ, biết rõ về</w:t>
      </w:r>
      <w:r w:rsidR="00B27033">
        <w:rPr>
          <w:rFonts w:ascii="Times New Roman" w:hAnsi="Times New Roman" w:cs="Times New Roman"/>
          <w:sz w:val="26"/>
          <w:szCs w:val="26"/>
        </w:rPr>
        <w:t xml:space="preserve"> </w:t>
      </w:r>
      <w:r w:rsidRPr="001E451C">
        <w:rPr>
          <w:rFonts w:ascii="Times New Roman" w:hAnsi="Times New Roman" w:cs="Times New Roman"/>
          <w:sz w:val="26"/>
          <w:szCs w:val="26"/>
        </w:rPr>
        <w:t>tài sản nêu trên và các giấy tờ về quyền sử dụng, quyền sở hữ</w:t>
      </w:r>
      <w:r w:rsidR="00B27033">
        <w:rPr>
          <w:rFonts w:ascii="Times New Roman" w:hAnsi="Times New Roman" w:cs="Times New Roman"/>
          <w:sz w:val="26"/>
          <w:szCs w:val="26"/>
        </w:rPr>
        <w:t>u;</w:t>
      </w:r>
    </w:p>
    <w:p w:rsidR="00616BED" w:rsidRPr="00A8468B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8468B">
        <w:rPr>
          <w:rFonts w:ascii="Times New Roman" w:hAnsi="Times New Roman" w:cs="Times New Roman"/>
          <w:b/>
          <w:sz w:val="26"/>
          <w:szCs w:val="26"/>
        </w:rPr>
        <w:t>Điề</w:t>
      </w:r>
      <w:r w:rsidR="00B27033">
        <w:rPr>
          <w:rFonts w:ascii="Times New Roman" w:hAnsi="Times New Roman" w:cs="Times New Roman"/>
          <w:b/>
          <w:sz w:val="26"/>
          <w:szCs w:val="26"/>
        </w:rPr>
        <w:t>u</w:t>
      </w:r>
      <w:r w:rsidRPr="00A8468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5474C">
        <w:rPr>
          <w:rFonts w:ascii="Times New Roman" w:hAnsi="Times New Roman" w:cs="Times New Roman"/>
          <w:b/>
          <w:sz w:val="26"/>
          <w:szCs w:val="26"/>
        </w:rPr>
        <w:t>8</w:t>
      </w:r>
      <w:r w:rsidRPr="00A8468B">
        <w:rPr>
          <w:rFonts w:ascii="Times New Roman" w:hAnsi="Times New Roman" w:cs="Times New Roman"/>
          <w:b/>
          <w:sz w:val="26"/>
          <w:szCs w:val="26"/>
        </w:rPr>
        <w:t>: Điều khoản cuối cùng</w:t>
      </w:r>
      <w:r w:rsidRPr="00A8468B">
        <w:rPr>
          <w:rFonts w:ascii="Times New Roman" w:hAnsi="Times New Roman" w:cs="Times New Roman"/>
          <w:b/>
          <w:sz w:val="26"/>
          <w:szCs w:val="26"/>
        </w:rPr>
        <w:tab/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>1. Các bên đã hiểu rõ quyền, nghĩa vụ</w:t>
      </w:r>
      <w:r w:rsidR="00040474">
        <w:rPr>
          <w:rFonts w:ascii="Times New Roman" w:hAnsi="Times New Roman" w:cs="Times New Roman"/>
          <w:sz w:val="26"/>
          <w:szCs w:val="26"/>
        </w:rPr>
        <w:t xml:space="preserve"> </w:t>
      </w:r>
      <w:r w:rsidRPr="001E451C">
        <w:rPr>
          <w:rFonts w:ascii="Times New Roman" w:hAnsi="Times New Roman" w:cs="Times New Roman"/>
          <w:sz w:val="26"/>
          <w:szCs w:val="26"/>
        </w:rPr>
        <w:t xml:space="preserve">của mình, ý nghĩa và hậu quả pháp lý của việc giao kết </w:t>
      </w:r>
      <w:r w:rsidR="00B27033">
        <w:rPr>
          <w:rFonts w:ascii="Times New Roman" w:hAnsi="Times New Roman" w:cs="Times New Roman"/>
          <w:sz w:val="26"/>
          <w:szCs w:val="26"/>
        </w:rPr>
        <w:t>Hợp đồng</w:t>
      </w:r>
      <w:r w:rsidRPr="001E451C">
        <w:rPr>
          <w:rFonts w:ascii="Times New Roman" w:hAnsi="Times New Roman" w:cs="Times New Roman"/>
          <w:sz w:val="26"/>
          <w:szCs w:val="26"/>
        </w:rPr>
        <w:t xml:space="preserve"> này.</w:t>
      </w:r>
    </w:p>
    <w:p w:rsidR="00616BED" w:rsidRDefault="00B27033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Hai </w:t>
      </w:r>
      <w:r w:rsidR="00616BED" w:rsidRPr="001E451C">
        <w:rPr>
          <w:rFonts w:ascii="Times New Roman" w:hAnsi="Times New Roman" w:cs="Times New Roman"/>
          <w:sz w:val="26"/>
          <w:szCs w:val="26"/>
        </w:rPr>
        <w:t>bên đã đọc Hợp đồng, đã hiểu và đồng ý tất cả các điều khoản ghi trong Hợp đồng và ký vào Hợp đồng này.</w:t>
      </w:r>
    </w:p>
    <w:p w:rsidR="00616BED" w:rsidRDefault="00616BED" w:rsidP="00B2703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451C">
        <w:rPr>
          <w:rFonts w:ascii="Times New Roman" w:hAnsi="Times New Roman" w:cs="Times New Roman"/>
          <w:sz w:val="26"/>
          <w:szCs w:val="26"/>
        </w:rPr>
        <w:t xml:space="preserve">3. Hợp đồng có hiệu lực từ ngày </w:t>
      </w:r>
      <w:r w:rsidR="00B27033">
        <w:rPr>
          <w:rFonts w:ascii="Times New Roman" w:hAnsi="Times New Roman" w:cs="Times New Roman"/>
          <w:sz w:val="26"/>
          <w:szCs w:val="26"/>
        </w:rPr>
        <w:t>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B27033" w:rsidTr="00917D37">
        <w:tc>
          <w:tcPr>
            <w:tcW w:w="4785" w:type="dxa"/>
          </w:tcPr>
          <w:p w:rsidR="00B27033" w:rsidRPr="00040474" w:rsidRDefault="00B27033" w:rsidP="0004047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4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BÊN A (BÊN </w:t>
            </w:r>
            <w:r w:rsidR="00EA6263">
              <w:rPr>
                <w:rFonts w:ascii="Times New Roman" w:hAnsi="Times New Roman" w:cs="Times New Roman"/>
                <w:b/>
                <w:sz w:val="26"/>
                <w:szCs w:val="26"/>
              </w:rPr>
              <w:t>MUA</w:t>
            </w:r>
            <w:r w:rsidRPr="00040474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  <w:p w:rsidR="00B27033" w:rsidRPr="00B27033" w:rsidRDefault="00B27033" w:rsidP="00B27033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040474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4786" w:type="dxa"/>
          </w:tcPr>
          <w:p w:rsidR="00B27033" w:rsidRPr="00040474" w:rsidRDefault="00B27033" w:rsidP="0004047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4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BÊN B (BÊN </w:t>
            </w:r>
            <w:r w:rsidR="00EA6263">
              <w:rPr>
                <w:rFonts w:ascii="Times New Roman" w:hAnsi="Times New Roman" w:cs="Times New Roman"/>
                <w:b/>
                <w:sz w:val="26"/>
                <w:szCs w:val="26"/>
              </w:rPr>
              <w:t>BÁN</w:t>
            </w:r>
            <w:r w:rsidRPr="00040474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  <w:p w:rsidR="00040474" w:rsidRDefault="00040474" w:rsidP="00B27033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0474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5F677B" w:rsidTr="00917D37">
        <w:tc>
          <w:tcPr>
            <w:tcW w:w="4785" w:type="dxa"/>
          </w:tcPr>
          <w:p w:rsidR="005F677B" w:rsidRPr="00040474" w:rsidRDefault="005F677B" w:rsidP="0004047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86" w:type="dxa"/>
          </w:tcPr>
          <w:p w:rsidR="005F677B" w:rsidRPr="00040474" w:rsidRDefault="005F677B" w:rsidP="00040474">
            <w:pPr>
              <w:spacing w:before="6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040474" w:rsidTr="00917D37">
        <w:tc>
          <w:tcPr>
            <w:tcW w:w="4785" w:type="dxa"/>
          </w:tcPr>
          <w:p w:rsidR="00040474" w:rsidRPr="00040474" w:rsidRDefault="00040474" w:rsidP="0004047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86" w:type="dxa"/>
          </w:tcPr>
          <w:p w:rsidR="00040474" w:rsidRPr="00040474" w:rsidRDefault="00040474" w:rsidP="00040474">
            <w:pPr>
              <w:spacing w:before="6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040474" w:rsidTr="00917D37">
        <w:tc>
          <w:tcPr>
            <w:tcW w:w="4785" w:type="dxa"/>
          </w:tcPr>
          <w:p w:rsidR="00040474" w:rsidRPr="00EA6263" w:rsidRDefault="00EA6263" w:rsidP="00040474">
            <w:pPr>
              <w:spacing w:before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A6263">
              <w:rPr>
                <w:rFonts w:ascii="Times New Roman" w:hAnsi="Times New Roman" w:cs="Times New Roman"/>
                <w:b/>
                <w:sz w:val="26"/>
                <w:szCs w:val="26"/>
              </w:rPr>
              <w:t>{Tên khách hàng}</w:t>
            </w:r>
          </w:p>
        </w:tc>
        <w:tc>
          <w:tcPr>
            <w:tcW w:w="4786" w:type="dxa"/>
          </w:tcPr>
          <w:p w:rsidR="00040474" w:rsidRPr="00040474" w:rsidRDefault="00EA6263" w:rsidP="00040474">
            <w:pPr>
              <w:spacing w:before="6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A6263">
              <w:rPr>
                <w:rFonts w:ascii="Times New Roman" w:hAnsi="Times New Roman" w:cs="Times New Roman"/>
                <w:b/>
                <w:sz w:val="26"/>
                <w:szCs w:val="26"/>
              </w:rPr>
              <w:t>{UNC.Khách hàng thụ hưởng}</w:t>
            </w:r>
          </w:p>
        </w:tc>
      </w:tr>
    </w:tbl>
    <w:p w:rsidR="00B27033" w:rsidRDefault="00B27033" w:rsidP="00A8468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040474" w:rsidRDefault="00040474" w:rsidP="00A8468B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6"/>
        </w:rPr>
      </w:pPr>
    </w:p>
    <w:p w:rsidR="00616BED" w:rsidRPr="00B27033" w:rsidRDefault="00616BED" w:rsidP="00A8468B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B27033">
        <w:rPr>
          <w:rFonts w:ascii="Times New Roman" w:hAnsi="Times New Roman" w:cs="Times New Roman"/>
          <w:b/>
          <w:sz w:val="28"/>
          <w:szCs w:val="26"/>
        </w:rPr>
        <w:t>XÁC NHẬN CỦA UBND XÃ</w:t>
      </w:r>
    </w:p>
    <w:p w:rsidR="00616BED" w:rsidRPr="00BE278B" w:rsidRDefault="00B27033" w:rsidP="00A8468B">
      <w:pPr>
        <w:spacing w:after="0" w:line="312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..........................</w:t>
      </w:r>
      <w:r w:rsidR="00616BED" w:rsidRPr="00BE278B">
        <w:rPr>
          <w:rFonts w:ascii="Times New Roman" w:hAnsi="Times New Roman" w:cs="Times New Roman"/>
          <w:i/>
          <w:sz w:val="26"/>
          <w:szCs w:val="26"/>
        </w:rPr>
        <w:t xml:space="preserve">, ngày </w:t>
      </w:r>
      <w:r>
        <w:rPr>
          <w:rFonts w:ascii="Times New Roman" w:hAnsi="Times New Roman" w:cs="Times New Roman"/>
          <w:i/>
          <w:sz w:val="26"/>
          <w:szCs w:val="26"/>
        </w:rPr>
        <w:t>......</w:t>
      </w:r>
      <w:r w:rsidR="00616BED" w:rsidRPr="00BE278B">
        <w:rPr>
          <w:rFonts w:ascii="Times New Roman" w:hAnsi="Times New Roman" w:cs="Times New Roman"/>
          <w:i/>
          <w:sz w:val="26"/>
          <w:szCs w:val="26"/>
        </w:rPr>
        <w:t xml:space="preserve"> tháng </w:t>
      </w:r>
      <w:r w:rsidR="00917D37">
        <w:rPr>
          <w:rFonts w:ascii="Times New Roman" w:hAnsi="Times New Roman" w:cs="Times New Roman"/>
          <w:i/>
          <w:sz w:val="26"/>
          <w:szCs w:val="26"/>
        </w:rPr>
        <w:t>{Tháng}</w:t>
      </w:r>
      <w:r w:rsidR="00616BED" w:rsidRPr="00BE278B">
        <w:rPr>
          <w:rFonts w:ascii="Times New Roman" w:hAnsi="Times New Roman" w:cs="Times New Roman"/>
          <w:i/>
          <w:sz w:val="26"/>
          <w:szCs w:val="26"/>
        </w:rPr>
        <w:t xml:space="preserve"> năm </w:t>
      </w:r>
      <w:r>
        <w:rPr>
          <w:rFonts w:ascii="Times New Roman" w:hAnsi="Times New Roman" w:cs="Times New Roman"/>
          <w:i/>
          <w:sz w:val="26"/>
          <w:szCs w:val="26"/>
        </w:rPr>
        <w:t>{Năm}</w:t>
      </w:r>
    </w:p>
    <w:p w:rsidR="00616BED" w:rsidRDefault="00616BED" w:rsidP="00A8468B">
      <w:pPr>
        <w:spacing w:after="0" w:line="312" w:lineRule="auto"/>
        <w:jc w:val="center"/>
        <w:rPr>
          <w:rFonts w:ascii="Times New Roman" w:hAnsi="Times New Roman" w:cs="Times New Roman"/>
          <w:b/>
          <w:sz w:val="30"/>
          <w:szCs w:val="26"/>
        </w:rPr>
      </w:pPr>
    </w:p>
    <w:p w:rsidR="00616BED" w:rsidRPr="00483F8C" w:rsidRDefault="00616BED" w:rsidP="00A8468B">
      <w:pPr>
        <w:spacing w:after="0" w:line="312" w:lineRule="auto"/>
        <w:jc w:val="center"/>
        <w:rPr>
          <w:rFonts w:ascii="Times New Roman" w:hAnsi="Times New Roman" w:cs="Times New Roman"/>
          <w:b/>
          <w:sz w:val="30"/>
          <w:szCs w:val="26"/>
        </w:rPr>
      </w:pPr>
    </w:p>
    <w:p w:rsidR="00195495" w:rsidRDefault="00195495" w:rsidP="00A8468B"/>
    <w:sectPr w:rsidR="00195495" w:rsidSect="00040474">
      <w:footerReference w:type="default" r:id="rId7"/>
      <w:pgSz w:w="11907" w:h="16840" w:code="9"/>
      <w:pgMar w:top="1134" w:right="1134" w:bottom="1134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416" w:rsidRDefault="00296416" w:rsidP="00040474">
      <w:pPr>
        <w:spacing w:after="0" w:line="240" w:lineRule="auto"/>
      </w:pPr>
      <w:r>
        <w:separator/>
      </w:r>
    </w:p>
  </w:endnote>
  <w:endnote w:type="continuationSeparator" w:id="0">
    <w:p w:rsidR="00296416" w:rsidRDefault="00296416" w:rsidP="00040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1486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058E9" w:rsidRDefault="000058E9" w:rsidP="00EA6263">
        <w:pPr>
          <w:pStyle w:val="Footer"/>
          <w:jc w:val="center"/>
        </w:pPr>
        <w:r w:rsidRPr="0004047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040474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04047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59441A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040474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416" w:rsidRDefault="00296416" w:rsidP="00040474">
      <w:pPr>
        <w:spacing w:after="0" w:line="240" w:lineRule="auto"/>
      </w:pPr>
      <w:r>
        <w:separator/>
      </w:r>
    </w:p>
  </w:footnote>
  <w:footnote w:type="continuationSeparator" w:id="0">
    <w:p w:rsidR="00296416" w:rsidRDefault="00296416" w:rsidP="000404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BED"/>
    <w:rsid w:val="000058E9"/>
    <w:rsid w:val="00040474"/>
    <w:rsid w:val="00195495"/>
    <w:rsid w:val="002917DE"/>
    <w:rsid w:val="0029301C"/>
    <w:rsid w:val="00296416"/>
    <w:rsid w:val="002E0EBB"/>
    <w:rsid w:val="0035474C"/>
    <w:rsid w:val="00374087"/>
    <w:rsid w:val="003C2011"/>
    <w:rsid w:val="00463A25"/>
    <w:rsid w:val="0046551E"/>
    <w:rsid w:val="005435CD"/>
    <w:rsid w:val="0059441A"/>
    <w:rsid w:val="005F677B"/>
    <w:rsid w:val="00616BED"/>
    <w:rsid w:val="00682661"/>
    <w:rsid w:val="006D1A74"/>
    <w:rsid w:val="00866199"/>
    <w:rsid w:val="00894439"/>
    <w:rsid w:val="00917D37"/>
    <w:rsid w:val="00922061"/>
    <w:rsid w:val="00A15972"/>
    <w:rsid w:val="00A8468B"/>
    <w:rsid w:val="00AA6BDA"/>
    <w:rsid w:val="00AD759F"/>
    <w:rsid w:val="00B27033"/>
    <w:rsid w:val="00B41EEA"/>
    <w:rsid w:val="00C42494"/>
    <w:rsid w:val="00C75428"/>
    <w:rsid w:val="00D4200C"/>
    <w:rsid w:val="00D4326C"/>
    <w:rsid w:val="00D80BF8"/>
    <w:rsid w:val="00D837C4"/>
    <w:rsid w:val="00E540FB"/>
    <w:rsid w:val="00E64E06"/>
    <w:rsid w:val="00EA6263"/>
    <w:rsid w:val="00FD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B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7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474"/>
  </w:style>
  <w:style w:type="paragraph" w:styleId="Footer">
    <w:name w:val="footer"/>
    <w:basedOn w:val="Normal"/>
    <w:link w:val="FooterChar"/>
    <w:uiPriority w:val="99"/>
    <w:unhideWhenUsed/>
    <w:rsid w:val="0004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47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B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7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474"/>
  </w:style>
  <w:style w:type="paragraph" w:styleId="Footer">
    <w:name w:val="footer"/>
    <w:basedOn w:val="Normal"/>
    <w:link w:val="FooterChar"/>
    <w:uiPriority w:val="99"/>
    <w:unhideWhenUsed/>
    <w:rsid w:val="0004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</cp:lastModifiedBy>
  <cp:revision>21</cp:revision>
  <cp:lastPrinted>2017-08-15T00:48:00Z</cp:lastPrinted>
  <dcterms:created xsi:type="dcterms:W3CDTF">2017-08-22T04:12:00Z</dcterms:created>
  <dcterms:modified xsi:type="dcterms:W3CDTF">2021-08-29T03:48:00Z</dcterms:modified>
</cp:coreProperties>
</file>